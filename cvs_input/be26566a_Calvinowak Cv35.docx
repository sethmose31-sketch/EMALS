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B0B3E4B"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CALVIN OTIENO</w:t>
      </w:r>
    </w:p>
    <w:p w14:paraId="7D112ED7"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P.O B</w:t>
      </w:r>
      <w:r>
        <w:rPr>
          <w:rFonts w:ascii="Times New Roman" w:hAnsi="Times New Roman"/>
          <w:sz w:val="24"/>
          <w:szCs w:val="24"/>
        </w:rPr>
        <w:t>ox 2028-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40100</w:t>
      </w:r>
      <w:r>
        <w:rPr>
          <w:rFonts w:ascii="Times New Roman" w:hAnsi="Times New Roman"/>
          <w:sz w:val="24"/>
          <w:szCs w:val="24"/>
        </w:rPr>
        <w:t>,</w:t>
      </w:r>
    </w:p>
    <w:p w14:paraId="B1F9F238"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Kisumu.</w:t>
      </w:r>
    </w:p>
    <w:p w14:paraId="BDE9D92E"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</w:t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sz w:val="24"/>
          <w:szCs w:val="24"/>
          <w:lang w:val="en-US"/>
        </w:rPr>
        <w:t>254725963397</w:t>
      </w:r>
    </w:p>
    <w:p w14:paraId="2DEF7AF8"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24/06/2026</w:t>
      </w:r>
    </w:p>
    <w:p w14:paraId="AA8A47B7"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Human Resource M</w:t>
      </w:r>
      <w:r>
        <w:rPr>
          <w:rFonts w:ascii="Times New Roman" w:hAnsi="Times New Roman"/>
          <w:sz w:val="24"/>
          <w:szCs w:val="24"/>
        </w:rPr>
        <w:t>anager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5696A228">
      <w:pPr>
        <w:pStyle w:val="style0"/>
        <w:rPr>
          <w:rFonts w:ascii="Times New Roman" w:hAnsi="Times New Roman"/>
          <w:sz w:val="24"/>
          <w:szCs w:val="24"/>
        </w:rPr>
      </w:pPr>
    </w:p>
    <w:p w14:paraId="7E182F82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Dear sir/madam</w:t>
      </w:r>
    </w:p>
    <w:p w14:paraId="738B3050">
      <w:pPr>
        <w:pStyle w:val="style0"/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  <w:lang w:val="en-US"/>
        </w:rPr>
        <w:t>RE APPLICATION FOR MEDICAL SALES  ENGINEER</w:t>
      </w:r>
    </w:p>
    <w:p w14:paraId="24B0573E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hereby apply for the above position as advertised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. I</w:t>
      </w:r>
      <w:r>
        <w:rPr>
          <w:rFonts w:ascii="Times New Roman" w:hAnsi="Times New Roman"/>
          <w:sz w:val="24"/>
          <w:szCs w:val="24"/>
        </w:rPr>
        <w:t xml:space="preserve"> am </w:t>
      </w:r>
      <w:r>
        <w:rPr>
          <w:rFonts w:ascii="Times New Roman" w:hAnsi="Times New Roman"/>
          <w:sz w:val="24"/>
          <w:szCs w:val="24"/>
          <w:lang w:val="en-US"/>
        </w:rPr>
        <w:t>34</w:t>
      </w:r>
      <w:r>
        <w:rPr>
          <w:rFonts w:ascii="Times New Roman" w:hAnsi="Times New Roman"/>
          <w:sz w:val="24"/>
          <w:szCs w:val="24"/>
        </w:rPr>
        <w:t xml:space="preserve"> year old Kenyan citizen</w:t>
      </w:r>
      <w:r>
        <w:rPr>
          <w:rFonts w:ascii="Times New Roman" w:hAnsi="Times New Roman"/>
          <w:sz w:val="24"/>
          <w:szCs w:val="24"/>
        </w:rPr>
        <w:t xml:space="preserve"> who inspired to work in the above </w:t>
      </w:r>
      <w:r>
        <w:rPr>
          <w:rFonts w:ascii="Times New Roman" w:hAnsi="Times New Roman"/>
          <w:sz w:val="24"/>
          <w:szCs w:val="24"/>
        </w:rPr>
        <w:t>position.</w:t>
      </w:r>
    </w:p>
    <w:p w14:paraId="A544434A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am a </w:t>
      </w:r>
      <w:r>
        <w:rPr>
          <w:rFonts w:ascii="Times New Roman" w:hAnsi="Times New Roman"/>
          <w:sz w:val="24"/>
          <w:szCs w:val="24"/>
        </w:rPr>
        <w:t>smart, well</w:t>
      </w:r>
      <w:r>
        <w:rPr>
          <w:rFonts w:ascii="Times New Roman" w:hAnsi="Times New Roman"/>
          <w:sz w:val="24"/>
          <w:szCs w:val="24"/>
        </w:rPr>
        <w:t xml:space="preserve"> organized,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hardworking,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responsible,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energetic individual possessing excellent communications and interpersonal skills.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 have had </w:t>
      </w:r>
      <w:r>
        <w:rPr>
          <w:rFonts w:ascii="Times New Roman" w:hAnsi="Times New Roman"/>
          <w:sz w:val="24"/>
          <w:szCs w:val="24"/>
        </w:rPr>
        <w:t>the opportunity</w:t>
      </w:r>
      <w:r>
        <w:rPr>
          <w:rFonts w:ascii="Times New Roman" w:hAnsi="Times New Roman"/>
          <w:sz w:val="24"/>
          <w:szCs w:val="24"/>
        </w:rPr>
        <w:t xml:space="preserve"> to develop </w:t>
      </w:r>
      <w:r>
        <w:rPr>
          <w:rFonts w:ascii="Times New Roman" w:hAnsi="Times New Roman"/>
          <w:sz w:val="24"/>
          <w:szCs w:val="24"/>
        </w:rPr>
        <w:t>work and</w:t>
      </w:r>
      <w:r>
        <w:rPr>
          <w:rFonts w:ascii="Times New Roman" w:hAnsi="Times New Roman"/>
          <w:sz w:val="24"/>
          <w:szCs w:val="24"/>
        </w:rPr>
        <w:t xml:space="preserve"> people skills </w:t>
      </w:r>
      <w:r>
        <w:rPr>
          <w:rFonts w:ascii="Times New Roman" w:hAnsi="Times New Roman"/>
          <w:sz w:val="24"/>
          <w:szCs w:val="24"/>
        </w:rPr>
        <w:t xml:space="preserve">directly in the </w:t>
      </w:r>
      <w:r>
        <w:rPr>
          <w:rFonts w:ascii="Times New Roman" w:hAnsi="Times New Roman"/>
          <w:sz w:val="24"/>
          <w:szCs w:val="24"/>
          <w:lang w:val="en-US"/>
        </w:rPr>
        <w:t>Medical sale repsentative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Furthermore</w:t>
      </w:r>
      <w:r>
        <w:rPr>
          <w:rFonts w:ascii="Times New Roman" w:hAnsi="Times New Roman"/>
          <w:sz w:val="24"/>
          <w:szCs w:val="24"/>
        </w:rPr>
        <w:t>, I</w:t>
      </w:r>
      <w:r>
        <w:rPr>
          <w:rFonts w:ascii="Times New Roman" w:hAnsi="Times New Roman"/>
          <w:sz w:val="24"/>
          <w:szCs w:val="24"/>
        </w:rPr>
        <w:t xml:space="preserve"> have great knowledge</w:t>
      </w:r>
      <w:r>
        <w:rPr>
          <w:rFonts w:ascii="Times New Roman" w:hAnsi="Times New Roman"/>
          <w:sz w:val="24"/>
          <w:szCs w:val="24"/>
        </w:rPr>
        <w:t xml:space="preserve"> and leadership skills developed and sharpened during my</w:t>
      </w:r>
      <w:r>
        <w:rPr>
          <w:rFonts w:ascii="Times New Roman" w:hAnsi="Times New Roman"/>
          <w:sz w:val="24"/>
          <w:szCs w:val="24"/>
        </w:rPr>
        <w:t xml:space="preserve"> past </w:t>
      </w:r>
      <w:r>
        <w:rPr>
          <w:rFonts w:ascii="Times New Roman" w:hAnsi="Times New Roman"/>
          <w:sz w:val="24"/>
          <w:szCs w:val="24"/>
          <w:lang w:val="en-US"/>
        </w:rPr>
        <w:t xml:space="preserve">3 years </w:t>
      </w:r>
      <w:r>
        <w:rPr>
          <w:rFonts w:ascii="Times New Roman" w:hAnsi="Times New Roman"/>
          <w:sz w:val="24"/>
          <w:szCs w:val="24"/>
        </w:rPr>
        <w:t xml:space="preserve"> in</w:t>
      </w:r>
      <w:r>
        <w:rPr>
          <w:rFonts w:ascii="Times New Roman" w:hAnsi="Times New Roman"/>
          <w:sz w:val="24"/>
          <w:szCs w:val="24"/>
          <w:lang w:val="en-US"/>
        </w:rPr>
        <w:t xml:space="preserve"> HERLEYS  LTD  as Medical sales repsentative. </w:t>
      </w:r>
    </w:p>
    <w:p w14:paraId="F92ADAE7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am ready and rearing to serve with the highest degree of commitment,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vigor</w:t>
      </w:r>
      <w:r>
        <w:rPr>
          <w:rFonts w:ascii="Times New Roman" w:hAnsi="Times New Roman"/>
          <w:sz w:val="24"/>
          <w:szCs w:val="24"/>
        </w:rPr>
        <w:t xml:space="preserve"> and passion by being part and parcel of your great </w:t>
      </w:r>
      <w:r>
        <w:rPr>
          <w:rFonts w:ascii="Times New Roman" w:hAnsi="Times New Roman"/>
          <w:sz w:val="24"/>
          <w:szCs w:val="24"/>
        </w:rPr>
        <w:t>team. Kindly</w:t>
      </w:r>
      <w:r>
        <w:rPr>
          <w:rFonts w:ascii="Times New Roman" w:hAnsi="Times New Roman"/>
          <w:sz w:val="24"/>
          <w:szCs w:val="24"/>
        </w:rPr>
        <w:t xml:space="preserve"> find my curriculum vitae as I am </w:t>
      </w:r>
      <w:r>
        <w:rPr>
          <w:rFonts w:ascii="Times New Roman" w:hAnsi="Times New Roman"/>
          <w:sz w:val="24"/>
          <w:szCs w:val="24"/>
        </w:rPr>
        <w:t>hoping to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sharpen develop</w:t>
      </w:r>
      <w:r>
        <w:rPr>
          <w:rFonts w:ascii="Times New Roman" w:hAnsi="Times New Roman"/>
          <w:sz w:val="24"/>
          <w:szCs w:val="24"/>
        </w:rPr>
        <w:t xml:space="preserve"> and nurture my skills while building a great career with you.</w:t>
      </w:r>
    </w:p>
    <w:p w14:paraId="1161A316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Yours faithfully,</w:t>
      </w:r>
    </w:p>
    <w:p w14:paraId="F065479C">
      <w:pPr>
        <w:pStyle w:val="style0"/>
        <w:rPr>
          <w:rFonts w:ascii="Times New Roman" w:hAnsi="Times New Roman"/>
          <w:sz w:val="24"/>
          <w:szCs w:val="24"/>
        </w:rPr>
      </w:pPr>
    </w:p>
    <w:p w14:paraId="B3FBD4A8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Calvin </w:t>
      </w:r>
      <w:r>
        <w:rPr>
          <w:rFonts w:ascii="Times New Roman" w:hAnsi="Times New Roman"/>
          <w:sz w:val="24"/>
          <w:szCs w:val="24"/>
        </w:rPr>
        <w:t>Otieno</w:t>
      </w:r>
    </w:p>
    <w:p w14:paraId="78CF3FD7">
      <w:pPr>
        <w:pStyle w:val="style0"/>
        <w:rPr>
          <w:rFonts w:ascii="Times New Roman" w:hAnsi="Times New Roman"/>
          <w:sz w:val="24"/>
          <w:szCs w:val="24"/>
        </w:rPr>
      </w:pPr>
    </w:p>
    <w:p w14:paraId="6B562DD0">
      <w:pPr>
        <w:pStyle w:val="style0"/>
        <w:rPr>
          <w:rFonts w:ascii="Times New Roman" w:hAnsi="Times New Roman"/>
          <w:sz w:val="24"/>
          <w:szCs w:val="24"/>
        </w:rPr>
      </w:pPr>
    </w:p>
    <w:p w14:paraId="3774D76D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E9E4E5F3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B079DD97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FA1DF2C9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70DDDBFA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216B6635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15DABFE4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F0234A8C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322E6629">
      <w:pPr>
        <w:pStyle w:val="style0"/>
        <w:jc w:val="center"/>
        <w:rPr>
          <w:rFonts w:ascii="Algerian" w:hAnsi="Algerian"/>
          <w:sz w:val="24"/>
          <w:szCs w:val="24"/>
        </w:rPr>
      </w:pPr>
    </w:p>
    <w:p w14:paraId="2719DF38">
      <w:pPr>
        <w:pStyle w:val="style0"/>
        <w:ind w:left="2160" w:firstLine="72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</w:t>
      </w:r>
    </w:p>
    <w:p w14:paraId="12105CD1">
      <w:pPr>
        <w:pStyle w:val="style0"/>
        <w:spacing w:after="200" w:lineRule="auto" w:line="276"/>
        <w:ind w:left="2160"/>
        <w:jc w:val="left"/>
        <w:rPr>
          <w:rFonts w:cs="Arial"/>
          <w:sz w:val="20"/>
          <w:szCs w:val="20"/>
        </w:rPr>
      </w:pPr>
    </w:p>
    <w:p w14:paraId="8F9FD474">
      <w:pPr>
        <w:pStyle w:val="style0"/>
        <w:spacing w:after="200" w:lineRule="auto" w:line="276"/>
        <w:ind w:left="2160" w:firstLine="72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lang w:val="en-US"/>
        </w:rPr>
        <w:t xml:space="preserve">                  PERSONAL DETAILS</w:t>
      </w:r>
    </w:p>
    <w:p w14:paraId="C8F15792">
      <w:pPr>
        <w:pStyle w:val="style0"/>
        <w:spacing w:after="200" w:lineRule="auto" w:line="276"/>
        <w:ind w:left="2160" w:firstLine="720"/>
        <w:jc w:val="left"/>
        <w:rPr>
          <w:rFonts w:cs="Arial"/>
          <w:sz w:val="20"/>
          <w:szCs w:val="20"/>
        </w:rPr>
      </w:pPr>
    </w:p>
    <w:p w14:paraId="CCACB4CE">
      <w:pPr>
        <w:pStyle w:val="style0"/>
        <w:spacing w:after="200" w:lineRule="auto" w:line="276"/>
        <w:jc w:val="left"/>
        <w:rPr>
          <w:rFonts w:cs="Arial"/>
          <w:sz w:val="20"/>
          <w:szCs w:val="20"/>
        </w:rPr>
      </w:pPr>
    </w:p>
    <w:p w14:paraId="12F6A6D9">
      <w:pPr>
        <w:pStyle w:val="style0"/>
        <w:spacing w:after="200" w:lineRule="auto" w:line="276"/>
        <w:ind w:left="2160" w:firstLine="720"/>
        <w:jc w:val="left"/>
        <w:rPr>
          <w:rFonts w:cs="Arial"/>
          <w:sz w:val="20"/>
          <w:szCs w:val="20"/>
        </w:rPr>
      </w:pPr>
    </w:p>
    <w:p w14:paraId="82809689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>Name: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Calvin </w:t>
      </w:r>
      <w:r>
        <w:rPr>
          <w:sz w:val="20"/>
          <w:szCs w:val="20"/>
        </w:rPr>
        <w:t>Owak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Otieno</w:t>
      </w:r>
    </w:p>
    <w:p w14:paraId="BD04C69E">
      <w:pPr>
        <w:pStyle w:val="style0"/>
        <w:rPr>
          <w:color w:val="548dd4"/>
          <w:sz w:val="20"/>
          <w:szCs w:val="20"/>
        </w:rPr>
      </w:pPr>
      <w:r>
        <w:rPr>
          <w:b/>
          <w:sz w:val="20"/>
          <w:szCs w:val="20"/>
        </w:rPr>
        <w:t>Address: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P.o</w:t>
      </w:r>
      <w:r>
        <w:rPr>
          <w:sz w:val="20"/>
          <w:szCs w:val="20"/>
        </w:rPr>
        <w:t xml:space="preserve"> .Box 2028 </w:t>
      </w:r>
      <w:r>
        <w:rPr>
          <w:sz w:val="20"/>
          <w:szCs w:val="20"/>
        </w:rPr>
        <w:t>kisumu</w:t>
      </w:r>
      <w:r>
        <w:rPr>
          <w:sz w:val="20"/>
          <w:szCs w:val="20"/>
        </w:rPr>
        <w:t>-Kenya.</w:t>
      </w:r>
    </w:p>
    <w:p w14:paraId="4E5C8952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>Contacts: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0</w:t>
      </w:r>
      <w:r>
        <w:rPr>
          <w:sz w:val="20"/>
          <w:szCs w:val="20"/>
          <w:lang w:val="en-US"/>
        </w:rPr>
        <w:t>725963397</w:t>
      </w:r>
    </w:p>
    <w:p w14:paraId="463DB8F9">
      <w:pPr>
        <w:pStyle w:val="style0"/>
        <w:rPr>
          <w:color w:val="323232"/>
          <w:sz w:val="20"/>
          <w:szCs w:val="20"/>
        </w:rPr>
      </w:pPr>
      <w:r>
        <w:rPr>
          <w:b/>
          <w:sz w:val="20"/>
          <w:szCs w:val="20"/>
        </w:rPr>
        <w:t xml:space="preserve">E-mail: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calvinowa</w:t>
      </w:r>
      <w:r>
        <w:rPr>
          <w:sz w:val="20"/>
          <w:szCs w:val="20"/>
          <w:lang w:val="en-US"/>
        </w:rPr>
        <w:t>k40@</w:t>
      </w:r>
      <w:r>
        <w:rPr>
          <w:sz w:val="20"/>
          <w:szCs w:val="20"/>
          <w:lang w:val="en-US"/>
        </w:rPr>
        <w:t>gmail.com</w:t>
      </w:r>
    </w:p>
    <w:p w14:paraId="7BF2C114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 xml:space="preserve">Date of birth: 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04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june1992</w:t>
      </w:r>
    </w:p>
    <w:p w14:paraId="DBBF2F0D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 xml:space="preserve">Health: 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Excellent</w:t>
      </w:r>
    </w:p>
    <w:p w14:paraId="2208C0D2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>Marital status: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       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                    Married</w:t>
      </w:r>
      <w:r>
        <w:rPr>
          <w:sz w:val="20"/>
          <w:szCs w:val="20"/>
        </w:rPr>
        <w:tab/>
      </w:r>
    </w:p>
    <w:p w14:paraId="79403856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>Religion: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Christian</w:t>
      </w:r>
    </w:p>
    <w:p w14:paraId="EC27A90E">
      <w:pPr>
        <w:pStyle w:val="style0"/>
        <w:rPr>
          <w:sz w:val="20"/>
          <w:szCs w:val="20"/>
        </w:rPr>
      </w:pPr>
      <w:r>
        <w:rPr>
          <w:b/>
          <w:sz w:val="20"/>
          <w:szCs w:val="20"/>
        </w:rPr>
        <w:t>Gender: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 xml:space="preserve">          </w:t>
      </w:r>
      <w:r>
        <w:rPr>
          <w:sz w:val="20"/>
          <w:szCs w:val="20"/>
          <w:lang w:val="en-US"/>
        </w:rPr>
        <w:t xml:space="preserve">     </w:t>
      </w:r>
      <w:r>
        <w:rPr>
          <w:sz w:val="20"/>
          <w:szCs w:val="20"/>
        </w:rPr>
        <w:t xml:space="preserve">Male  </w:t>
      </w:r>
    </w:p>
    <w:p w14:paraId="FFCC6A42">
      <w:pPr>
        <w:pStyle w:val="style157"/>
        <w:jc w:val="center"/>
        <w:rPr>
          <w:b/>
          <w:sz w:val="20"/>
          <w:szCs w:val="20"/>
          <w:u w:val="thick"/>
        </w:rPr>
      </w:pPr>
      <w:r>
        <w:rPr>
          <w:b/>
          <w:sz w:val="20"/>
          <w:szCs w:val="20"/>
          <w:u w:val="thick"/>
        </w:rPr>
        <w:t>OBJECTIVE  STATEMENT</w:t>
      </w:r>
    </w:p>
    <w:p w14:paraId="A6768E1C">
      <w:pPr>
        <w:pStyle w:val="style157"/>
        <w:rPr>
          <w:sz w:val="20"/>
          <w:szCs w:val="20"/>
        </w:rPr>
      </w:pPr>
      <w:r>
        <w:rPr>
          <w:sz w:val="20"/>
          <w:szCs w:val="20"/>
        </w:rPr>
        <w:t>To work in an environment where I can explore my knowledge and skills and be able to build and improve the economy more so enriching the environment.</w:t>
      </w:r>
    </w:p>
    <w:p w14:paraId="B9707B20">
      <w:pPr>
        <w:pStyle w:val="style0"/>
        <w:ind w:left="2160" w:firstLine="72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EDUCATIONAL BACKGROUND </w:t>
      </w:r>
    </w:p>
    <w:p w14:paraId="15AD57BF">
      <w:pPr>
        <w:pStyle w:val="style0"/>
        <w:ind w:left="2160" w:firstLine="72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COLLEGE</w:t>
      </w:r>
      <w:r>
        <w:rPr>
          <w:b/>
          <w:sz w:val="20"/>
          <w:szCs w:val="20"/>
        </w:rPr>
        <w:t xml:space="preserve"> </w:t>
      </w:r>
    </w:p>
    <w:p w14:paraId="83114CD0">
      <w:pPr>
        <w:pStyle w:val="style0"/>
        <w:rPr>
          <w:b/>
          <w:sz w:val="20"/>
          <w:szCs w:val="20"/>
        </w:rPr>
      </w:pPr>
      <w:r>
        <w:rPr>
          <w:b/>
          <w:sz w:val="20"/>
          <w:szCs w:val="20"/>
        </w:rPr>
        <w:t>KENYA MEDICAL TRAINING COLLEGE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SEPT</w:t>
      </w:r>
      <w:r>
        <w:rPr>
          <w:b/>
          <w:sz w:val="20"/>
          <w:szCs w:val="20"/>
        </w:rPr>
        <w:t xml:space="preserve"> 201</w:t>
      </w:r>
      <w:r>
        <w:rPr>
          <w:b/>
          <w:sz w:val="20"/>
          <w:szCs w:val="20"/>
        </w:rPr>
        <w:t>2……. SEPT 2014</w:t>
      </w:r>
    </w:p>
    <w:p w14:paraId="9EF84B57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MEDICAL </w:t>
      </w:r>
      <w:r>
        <w:rPr>
          <w:sz w:val="20"/>
          <w:szCs w:val="20"/>
        </w:rPr>
        <w:t>ENGINEERING(</w:t>
      </w:r>
      <w:r>
        <w:rPr>
          <w:sz w:val="20"/>
          <w:szCs w:val="20"/>
        </w:rPr>
        <w:t>PASS)</w:t>
      </w:r>
    </w:p>
    <w:p w14:paraId="3AC77AA6">
      <w:pPr>
        <w:pStyle w:val="style0"/>
        <w:rPr>
          <w:b/>
          <w:sz w:val="20"/>
          <w:szCs w:val="20"/>
        </w:rPr>
      </w:pPr>
      <w:r>
        <w:rPr>
          <w:b/>
          <w:sz w:val="20"/>
          <w:szCs w:val="20"/>
        </w:rPr>
        <w:t>EMMANUEL COMPUTER COLLEGE</w:t>
      </w:r>
      <w:r>
        <w:rPr>
          <w:b/>
          <w:sz w:val="20"/>
          <w:szCs w:val="20"/>
        </w:rPr>
        <w:t xml:space="preserve">             </w:t>
      </w:r>
      <w:r>
        <w:rPr>
          <w:b/>
          <w:sz w:val="20"/>
          <w:szCs w:val="20"/>
        </w:rPr>
        <w:t xml:space="preserve">                  DECEMBER 2011---MARCH 2012</w:t>
      </w:r>
    </w:p>
    <w:p w14:paraId="C632E128">
      <w:pPr>
        <w:pStyle w:val="style0"/>
        <w:rPr>
          <w:b/>
          <w:sz w:val="20"/>
          <w:szCs w:val="20"/>
        </w:rPr>
      </w:pPr>
      <w:r>
        <w:rPr>
          <w:sz w:val="20"/>
          <w:szCs w:val="20"/>
        </w:rPr>
        <w:t xml:space="preserve">Trained </w:t>
      </w:r>
      <w:r>
        <w:rPr>
          <w:sz w:val="20"/>
          <w:szCs w:val="20"/>
          <w:lang w:val="en-US"/>
        </w:rPr>
        <w:t>in</w:t>
      </w:r>
      <w:r>
        <w:rPr>
          <w:sz w:val="20"/>
          <w:szCs w:val="20"/>
        </w:rPr>
        <w:t xml:space="preserve"> computer packages attained (Distinction)</w:t>
      </w:r>
    </w:p>
    <w:p w14:paraId="87BA703D">
      <w:pPr>
        <w:pStyle w:val="style0"/>
        <w:rPr>
          <w:sz w:val="20"/>
          <w:szCs w:val="20"/>
        </w:rPr>
      </w:pPr>
    </w:p>
    <w:p w14:paraId="0596B727">
      <w:pPr>
        <w:pStyle w:val="style0"/>
        <w:ind w:left="2160" w:firstLine="72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SECONDARY </w:t>
      </w:r>
    </w:p>
    <w:p w14:paraId="E28AF2D9">
      <w:pPr>
        <w:pStyle w:val="style0"/>
        <w:rPr>
          <w:b/>
          <w:sz w:val="20"/>
          <w:szCs w:val="20"/>
        </w:rPr>
      </w:pPr>
      <w:r>
        <w:rPr>
          <w:b/>
          <w:sz w:val="20"/>
          <w:szCs w:val="20"/>
        </w:rPr>
        <w:t>OTIENO OYOO SECONDARY SCHOOL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FEBRUARY 2007….NOVEMBER 2010</w:t>
      </w:r>
    </w:p>
    <w:p w14:paraId="BB5DD78F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Form1---Form4 </w:t>
      </w:r>
    </w:p>
    <w:p w14:paraId="C2D30CFA">
      <w:pPr>
        <w:pStyle w:val="style0"/>
        <w:rPr>
          <w:sz w:val="20"/>
          <w:szCs w:val="20"/>
        </w:rPr>
      </w:pPr>
      <w:r>
        <w:rPr>
          <w:sz w:val="20"/>
          <w:szCs w:val="20"/>
        </w:rPr>
        <w:t>Kenya certificate of</w:t>
      </w:r>
      <w:r>
        <w:rPr>
          <w:sz w:val="20"/>
          <w:szCs w:val="20"/>
        </w:rPr>
        <w:t xml:space="preserve"> secondary school: mean grade </w:t>
      </w:r>
      <w:r>
        <w:rPr>
          <w:sz w:val="20"/>
          <w:szCs w:val="20"/>
        </w:rPr>
        <w:t>-</w:t>
      </w:r>
      <w:r>
        <w:rPr>
          <w:sz w:val="20"/>
          <w:szCs w:val="20"/>
        </w:rPr>
        <w:t>C (plain</w:t>
      </w:r>
      <w:r>
        <w:rPr>
          <w:sz w:val="20"/>
          <w:szCs w:val="20"/>
        </w:rPr>
        <w:t>)</w:t>
      </w:r>
    </w:p>
    <w:p w14:paraId="82D14894">
      <w:pPr>
        <w:pStyle w:val="style0"/>
        <w:ind w:left="288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PRIMARY</w:t>
      </w:r>
    </w:p>
    <w:p w14:paraId="68F16751">
      <w:pPr>
        <w:pStyle w:val="style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ST.ALLOYS OJOLA PRIMARY SCHOOL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>JANUARY 1998—NOVEMBER 2006</w:t>
      </w:r>
    </w:p>
    <w:p w14:paraId="A15D55E3">
      <w:pPr>
        <w:pStyle w:val="style0"/>
        <w:rPr>
          <w:sz w:val="20"/>
          <w:szCs w:val="20"/>
        </w:rPr>
      </w:pPr>
      <w:r>
        <w:rPr>
          <w:sz w:val="20"/>
          <w:szCs w:val="20"/>
        </w:rPr>
        <w:t>Kenya certificate of primary education: mean grade B (plain)</w:t>
      </w:r>
    </w:p>
    <w:p w14:paraId="9A1E4118">
      <w:pPr>
        <w:pStyle w:val="style157"/>
        <w:ind w:left="2160"/>
        <w:rPr>
          <w:b/>
          <w:sz w:val="20"/>
          <w:szCs w:val="20"/>
          <w:u w:val="thick"/>
        </w:rPr>
      </w:pPr>
    </w:p>
    <w:p w14:paraId="4FC8B6AA">
      <w:pPr>
        <w:pStyle w:val="style157"/>
        <w:ind w:left="2160" w:firstLine="720"/>
        <w:rPr>
          <w:b/>
          <w:sz w:val="20"/>
          <w:szCs w:val="20"/>
          <w:u w:val="thick"/>
        </w:rPr>
      </w:pPr>
    </w:p>
    <w:p w14:paraId="4780498F">
      <w:pPr>
        <w:pStyle w:val="style157"/>
        <w:ind w:left="2160" w:firstLine="720"/>
        <w:rPr>
          <w:b/>
          <w:bCs/>
          <w:sz w:val="24"/>
          <w:szCs w:val="24"/>
          <w:u w:val="thick"/>
          <w:lang w:val="en-US"/>
        </w:rPr>
      </w:pPr>
    </w:p>
    <w:p w14:paraId="9D766BD5">
      <w:pPr>
        <w:pStyle w:val="style157"/>
        <w:rPr>
          <w:b/>
          <w:bCs/>
          <w:sz w:val="24"/>
          <w:szCs w:val="24"/>
          <w:u w:val="thick"/>
          <w:lang w:val="en-US"/>
        </w:rPr>
      </w:pPr>
    </w:p>
    <w:p w14:paraId="26F3DD58">
      <w:pPr>
        <w:pStyle w:val="style157"/>
        <w:ind w:left="2160" w:firstLine="720"/>
        <w:rPr>
          <w:b/>
          <w:bCs/>
          <w:sz w:val="24"/>
          <w:szCs w:val="24"/>
          <w:u w:val="thick"/>
          <w:lang w:val="en-US"/>
        </w:rPr>
      </w:pPr>
    </w:p>
    <w:p w14:paraId="6FC9E3BA">
      <w:pPr>
        <w:pStyle w:val="style157"/>
        <w:ind w:left="2160" w:firstLine="720"/>
        <w:rPr>
          <w:b/>
          <w:bCs/>
          <w:sz w:val="24"/>
          <w:szCs w:val="24"/>
          <w:u w:val="thick"/>
          <w:lang w:val="en-US"/>
        </w:rPr>
      </w:pPr>
      <w:r>
        <w:rPr>
          <w:b/>
          <w:bCs/>
          <w:sz w:val="24"/>
          <w:szCs w:val="24"/>
          <w:u w:val="thick"/>
          <w:lang w:val="en-US"/>
        </w:rPr>
        <w:t xml:space="preserve">WORK EXPERIENCES </w:t>
      </w:r>
    </w:p>
    <w:p w14:paraId="193FE0BC">
      <w:pPr>
        <w:pStyle w:val="style0"/>
        <w:spacing w:after="200" w:lineRule="auto" w:line="276"/>
        <w:ind w:left="720"/>
        <w:jc w:val="left"/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                    </w:t>
      </w:r>
    </w:p>
    <w:p w14:paraId="EBD2C3C5">
      <w:pPr>
        <w:pStyle w:val="style0"/>
        <w:spacing w:after="200" w:lineRule="auto" w:line="276"/>
        <w:ind w:left="720"/>
        <w:jc w:val="left"/>
        <w:rPr>
          <w:b/>
          <w:bCs/>
          <w:sz w:val="24"/>
          <w:szCs w:val="24"/>
          <w:u w:val="thick"/>
          <w:lang w:val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en-US"/>
        </w:rPr>
        <w:t xml:space="preserve">MEDICAL REPRESENTATIVE </w:t>
      </w:r>
    </w:p>
    <w:p w14:paraId="54BAF815">
      <w:pPr>
        <w:pStyle w:val="style0"/>
        <w:spacing w:after="200" w:lineRule="auto" w:line="276"/>
        <w:jc w:val="left"/>
        <w:rPr>
          <w:b/>
          <w:bCs/>
          <w:sz w:val="24"/>
          <w:szCs w:val="24"/>
          <w:u w:val="thick"/>
          <w:lang w:val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en-US"/>
        </w:rPr>
        <w:t xml:space="preserve">HERLEYS LIMITED 3 JAN 2023 </w:t>
      </w: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25 MAY  2026</w:t>
      </w:r>
    </w:p>
    <w:p w14:paraId="1E0A90E1">
      <w:pPr>
        <w:pStyle w:val="style0"/>
        <w:spacing w:after="200" w:lineRule="auto" w:line="276"/>
        <w:jc w:val="left"/>
        <w:rPr>
          <w:b/>
          <w:bCs/>
          <w:sz w:val="24"/>
          <w:szCs w:val="24"/>
          <w:u w:val="thick"/>
          <w:lang w:val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Roles</w:t>
      </w: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,Duties and achievements.</w:t>
      </w:r>
    </w:p>
    <w:p w14:paraId="DA5A3BCD">
      <w:pPr>
        <w:pStyle w:val="style0"/>
        <w:spacing w:after="200" w:lineRule="auto" w:line="276"/>
        <w:ind w:left="720"/>
        <w:jc w:val="left"/>
        <w:rPr>
          <w:b/>
          <w:bCs/>
          <w:sz w:val="24"/>
          <w:szCs w:val="24"/>
          <w:u w:val="thick"/>
          <w:lang w:val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Presenting detailed information on new and existing products to healthcare professionals.</w:t>
      </w:r>
    </w:p>
    <w:p w14:paraId="4E9A383D">
      <w:pPr>
        <w:pStyle w:val="style0"/>
        <w:spacing w:after="200" w:lineRule="auto" w:line="276"/>
        <w:ind w:left="720"/>
        <w:jc w:val="left"/>
        <w:rPr>
          <w:b/>
          <w:bCs/>
          <w:sz w:val="24"/>
          <w:szCs w:val="24"/>
          <w:u w:val="thick"/>
          <w:lang w:val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Building and maintaining strong relationship with doctors, pharmacist, and hospital to foster trust.</w:t>
      </w:r>
    </w:p>
    <w:p w14:paraId="35CE0677">
      <w:pPr>
        <w:pStyle w:val="style0"/>
        <w:spacing w:after="200" w:lineRule="auto" w:line="276"/>
        <w:ind w:left="720"/>
        <w:jc w:val="left"/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Meeting or exceeding agreed -upon sales target within a designated territory.</w:t>
      </w:r>
    </w:p>
    <w:p w14:paraId="F767C05E">
      <w:pPr>
        <w:pStyle w:val="style0"/>
        <w:spacing w:after="200" w:lineRule="auto" w:line="276"/>
        <w:ind w:left="720"/>
        <w:jc w:val="left"/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Monitoring competitor activity,gathering market intelligence, and submitting daily or weekly report on visits and sales data.</w:t>
      </w:r>
    </w:p>
    <w:p w14:paraId="301495A1">
      <w:pPr>
        <w:pStyle w:val="style0"/>
        <w:spacing w:after="200" w:lineRule="auto" w:line="276"/>
        <w:ind w:left="720"/>
        <w:jc w:val="left"/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Daily keeping  update with clinical data, drugs interactions and medical research.</w:t>
      </w:r>
    </w:p>
    <w:p w14:paraId="025F7E75">
      <w:pPr>
        <w:pStyle w:val="style0"/>
        <w:spacing w:after="200" w:lineRule="auto" w:line="276"/>
        <w:ind w:left="720"/>
        <w:jc w:val="left"/>
        <w:rPr>
          <w:b/>
          <w:bCs/>
          <w:sz w:val="32"/>
          <w:szCs w:val="32"/>
          <w:lang w:val="en-US"/>
        </w:rPr>
      </w:pPr>
      <w:r>
        <w:rPr>
          <w:rFonts w:ascii="Calibri" w:cs="Times New Roman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Organizing and attending professional events, such as Medical conferances, seminars and workshops</w:t>
      </w:r>
    </w:p>
    <w:p w14:paraId="83FC2108">
      <w:pPr>
        <w:pStyle w:val="style0"/>
        <w:spacing w:after="200" w:lineRule="auto" w:line="276"/>
        <w:ind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cr/>
      </w:r>
      <w:r>
        <w:rPr>
          <w:b/>
          <w:bCs/>
          <w:sz w:val="32"/>
          <w:szCs w:val="32"/>
          <w:lang w:val="en-US"/>
        </w:rPr>
        <w:t xml:space="preserve">FRIGERATOR TECHNICIAN </w:t>
      </w:r>
    </w:p>
    <w:p w14:paraId="5B0ECAEA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SUNTORY FOODS AN BEVERAGE 4 DEC 2019 TO AUG 2022</w:t>
      </w:r>
    </w:p>
    <w:p w14:paraId="5FE1DE8B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Roles ,Duties and achievements.</w:t>
      </w:r>
    </w:p>
    <w:p w14:paraId="94E90E5C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Quality  control  analysiecting refrigerators .</w:t>
      </w:r>
    </w:p>
    <w:p w14:paraId="B0EA7BFB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HV/AC installation and maintenance to ensure the work will last.</w:t>
      </w:r>
    </w:p>
    <w:p w14:paraId="D6DEEB76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Technical troubleshooting regularly  checking  the condenser coil and condenser fans.</w:t>
      </w:r>
    </w:p>
    <w:p w14:paraId="D0169A1B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Daily checking  power supply.</w:t>
      </w:r>
    </w:p>
    <w:p w14:paraId="85ED8FDC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During  my time I managed to install  340 refrgiretors and repair  560 refrgiretors. </w:t>
      </w:r>
    </w:p>
    <w:p w14:paraId="2E6D05CB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Daily keeping record  of  refrgiretors  and organising .</w:t>
      </w:r>
    </w:p>
    <w:p w14:paraId="7BE69EFF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Monitoring temperature setting and checking  unusual  noise  may occur.</w:t>
      </w:r>
    </w:p>
    <w:p w14:paraId="BBEF6D2F">
      <w:pPr>
        <w:pStyle w:val="style179"/>
        <w:numPr>
          <w:ilvl w:val="0"/>
          <w:numId w:val="0"/>
        </w:numPr>
        <w:ind w:left="72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 xml:space="preserve">                    </w:t>
      </w:r>
    </w:p>
    <w:p w14:paraId="67CD7A90">
      <w:pPr>
        <w:pStyle w:val="style0"/>
        <w:numPr>
          <w:ilvl w:val="0"/>
          <w:numId w:val="0"/>
        </w:numPr>
        <w:rPr>
          <w:b/>
          <w:bCs/>
          <w:sz w:val="32"/>
          <w:szCs w:val="32"/>
        </w:rPr>
      </w:pPr>
    </w:p>
    <w:p w14:paraId="B2FBB41F">
      <w:pPr>
        <w:pStyle w:val="style157"/>
        <w:numPr>
          <w:ilvl w:val="0"/>
          <w:numId w:val="0"/>
        </w:numPr>
        <w:ind w:left="324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REFFERIES</w:t>
      </w:r>
    </w:p>
    <w:p w14:paraId="EEA1F8A3">
      <w:pPr>
        <w:pStyle w:val="style157"/>
        <w:rPr>
          <w:sz w:val="20"/>
          <w:szCs w:val="20"/>
        </w:rPr>
      </w:pPr>
      <w:r>
        <w:rPr>
          <w:sz w:val="20"/>
          <w:szCs w:val="20"/>
          <w:lang w:val="en-US"/>
        </w:rPr>
        <w:t>MR GEORGE MUTISIA</w:t>
      </w:r>
    </w:p>
    <w:p w14:paraId="D5D5EDBE">
      <w:pPr>
        <w:pStyle w:val="style157"/>
        <w:rPr>
          <w:sz w:val="20"/>
          <w:szCs w:val="20"/>
        </w:rPr>
      </w:pPr>
      <w:r>
        <w:rPr>
          <w:sz w:val="20"/>
          <w:szCs w:val="20"/>
          <w:lang w:val="en-US"/>
        </w:rPr>
        <w:t>Area salad manager Suntory</w:t>
      </w:r>
    </w:p>
    <w:p w14:paraId="98B9C03F">
      <w:pPr>
        <w:pStyle w:val="style157"/>
        <w:rPr>
          <w:sz w:val="20"/>
          <w:szCs w:val="20"/>
        </w:rPr>
      </w:pPr>
      <w:r>
        <w:rPr>
          <w:sz w:val="20"/>
          <w:szCs w:val="20"/>
          <w:lang w:val="en-US"/>
        </w:rPr>
        <w:t>Cell phone 0704169528</w:t>
      </w:r>
    </w:p>
    <w:p w14:paraId="1CD8F406">
      <w:pPr>
        <w:pStyle w:val="style157"/>
        <w:rPr>
          <w:sz w:val="20"/>
          <w:szCs w:val="20"/>
        </w:rPr>
      </w:pPr>
    </w:p>
    <w:p w14:paraId="2190B0A0">
      <w:pPr>
        <w:pStyle w:val="style157"/>
        <w:rPr>
          <w:sz w:val="20"/>
          <w:szCs w:val="20"/>
        </w:rPr>
      </w:pPr>
    </w:p>
    <w:p w14:paraId="7150A39C">
      <w:pPr>
        <w:pStyle w:val="style157"/>
        <w:rPr>
          <w:sz w:val="20"/>
          <w:szCs w:val="20"/>
        </w:rPr>
      </w:pPr>
    </w:p>
    <w:p w14:paraId="6273A826">
      <w:pPr>
        <w:pStyle w:val="style157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MR MARTIN SIFUNA </w:t>
      </w:r>
    </w:p>
    <w:p w14:paraId="0DFFE5C1">
      <w:pPr>
        <w:pStyle w:val="style157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AREA SALES MANAGER </w:t>
      </w:r>
    </w:p>
    <w:p w14:paraId="442824C7">
      <w:pPr>
        <w:pStyle w:val="style157"/>
        <w:rPr>
          <w:sz w:val="20"/>
          <w:szCs w:val="20"/>
        </w:rPr>
      </w:pPr>
      <w:r>
        <w:rPr>
          <w:sz w:val="20"/>
          <w:szCs w:val="20"/>
          <w:lang w:val="en-US"/>
        </w:rPr>
        <w:t>Cell phone 0712273346</w:t>
      </w:r>
    </w:p>
    <w:p w14:paraId="CBDE0939">
      <w:pPr>
        <w:pStyle w:val="style157"/>
        <w:rPr>
          <w:sz w:val="20"/>
          <w:szCs w:val="20"/>
        </w:rPr>
      </w:pPr>
    </w:p>
    <w:p w14:paraId="141C8831">
      <w:pPr>
        <w:pStyle w:val="style179"/>
        <w:numPr>
          <w:ilvl w:val="0"/>
          <w:numId w:val="0"/>
        </w:numPr>
        <w:ind w:left="3240" w:firstLine="0"/>
        <w:rPr>
          <w:sz w:val="20"/>
          <w:szCs w:val="20"/>
        </w:rPr>
      </w:pPr>
    </w:p>
    <w:p w14:paraId="C2A8E019">
      <w:pPr>
        <w:pStyle w:val="style179"/>
        <w:numPr>
          <w:ilvl w:val="0"/>
          <w:numId w:val="0"/>
        </w:numPr>
        <w:ind w:left="3240" w:firstLine="0"/>
        <w:rPr>
          <w:sz w:val="20"/>
          <w:szCs w:val="20"/>
        </w:rPr>
      </w:pPr>
    </w:p>
    <w:p w14:paraId="F9711A3F">
      <w:pPr>
        <w:pStyle w:val="style179"/>
        <w:numPr>
          <w:ilvl w:val="0"/>
          <w:numId w:val="0"/>
        </w:numPr>
        <w:ind w:left="3240" w:firstLine="0"/>
        <w:rPr>
          <w:sz w:val="20"/>
          <w:szCs w:val="20"/>
        </w:rPr>
      </w:pPr>
    </w:p>
    <w:p w14:paraId="86F13DFE">
      <w:pPr>
        <w:pStyle w:val="style0"/>
        <w:ind w:left="1440" w:firstLine="720"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 </w:t>
      </w: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2489835</wp:posOffset>
                </wp:positionH>
                <wp:positionV relativeFrom="page">
                  <wp:posOffset>11142834</wp:posOffset>
                </wp:positionV>
                <wp:extent cx="3778250" cy="647082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3778250" cy="647082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57607856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196.05pt;margin-top:877.39pt;width:297.5pt;height:50.95pt;z-index:2;mso-position-horizontal-relative:page;mso-position-vertical-relative:page;mso-width-relative:page;mso-height-relative:page;mso-wrap-distance-left:0.0pt;mso-wrap-distance-right:0.0pt;visibility:visible;rotation:11796480fd;flip:y;">
                <v:fill/>
                <v:textbox>
                  <w:txbxContent>
                    <w:p w14:paraId="57607856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79557375">
      <w:pPr>
        <w:pStyle w:val="style157"/>
        <w:ind w:left="2880"/>
        <w:rPr>
          <w:b/>
          <w:sz w:val="20"/>
          <w:szCs w:val="20"/>
          <w:u w:val="single"/>
        </w:rPr>
      </w:pPr>
    </w:p>
    <w:p w14:paraId="BE7EACDC">
      <w:pPr>
        <w:pStyle w:val="style179"/>
        <w:numPr>
          <w:ilvl w:val="0"/>
          <w:numId w:val="0"/>
        </w:numPr>
        <w:ind w:left="720" w:firstLine="0"/>
        <w:rPr>
          <w:sz w:val="20"/>
          <w:szCs w:val="20"/>
        </w:rPr>
      </w:pPr>
    </w:p>
    <w:p w14:paraId="CEAAD75D">
      <w:pPr>
        <w:pStyle w:val="style0"/>
        <w:numPr>
          <w:ilvl w:val="0"/>
          <w:numId w:val="0"/>
        </w:numPr>
        <w:rPr>
          <w:sz w:val="20"/>
          <w:szCs w:val="20"/>
        </w:rPr>
      </w:pPr>
    </w:p>
    <w:p w14:paraId="669D075E">
      <w:pPr>
        <w:pStyle w:val="style0"/>
        <w:numPr>
          <w:ilvl w:val="0"/>
          <w:numId w:val="0"/>
        </w:numPr>
        <w:rPr>
          <w:b/>
          <w:sz w:val="20"/>
          <w:szCs w:val="20"/>
          <w:u w:val="single"/>
        </w:rPr>
      </w:pPr>
    </w:p>
    <w:p w14:paraId="ED4B1965">
      <w:pPr>
        <w:pStyle w:val="style179"/>
        <w:tabs>
          <w:tab w:val="left" w:leader="none" w:pos="3885"/>
        </w:tabs>
        <w:ind w:left="360"/>
        <w:jc w:val="both"/>
        <w:rPr>
          <w:b/>
          <w:sz w:val="20"/>
          <w:szCs w:val="20"/>
          <w:u w:val="thick"/>
        </w:rPr>
      </w:pPr>
    </w:p>
    <w:p w14:paraId="33C93DB8">
      <w:pPr>
        <w:pStyle w:val="style0"/>
        <w:numPr>
          <w:ilvl w:val="0"/>
          <w:numId w:val="0"/>
        </w:numPr>
        <w:rPr>
          <w:sz w:val="20"/>
          <w:szCs w:val="20"/>
        </w:rPr>
      </w:pPr>
    </w:p>
    <w:p w14:paraId="4088F563">
      <w:pPr>
        <w:pStyle w:val="style179"/>
        <w:numPr>
          <w:ilvl w:val="0"/>
          <w:numId w:val="0"/>
        </w:numPr>
        <w:ind w:left="720" w:firstLine="0"/>
        <w:rPr>
          <w:sz w:val="20"/>
          <w:szCs w:val="20"/>
        </w:rPr>
      </w:pPr>
    </w:p>
    <w:p w14:paraId="4067F9E0">
      <w:pPr>
        <w:pStyle w:val="style179"/>
        <w:numPr>
          <w:ilvl w:val="0"/>
          <w:numId w:val="0"/>
        </w:numPr>
        <w:ind w:left="720" w:firstLine="0"/>
        <w:rPr>
          <w:sz w:val="20"/>
          <w:szCs w:val="20"/>
        </w:rPr>
      </w:pPr>
    </w:p>
    <w:p w14:paraId="14B38D78">
      <w:pPr>
        <w:pStyle w:val="style179"/>
        <w:rPr>
          <w:b/>
          <w:sz w:val="20"/>
          <w:szCs w:val="20"/>
          <w:u w:val="thick"/>
        </w:rPr>
      </w:pPr>
    </w:p>
    <w:p w14:paraId="6331E6FC">
      <w:pPr>
        <w:pStyle w:val="style179"/>
        <w:rPr>
          <w:b/>
          <w:sz w:val="20"/>
          <w:szCs w:val="20"/>
          <w:u w:val="thick"/>
        </w:rPr>
      </w:pPr>
    </w:p>
    <w:p w14:paraId="D0A75F68">
      <w:pPr>
        <w:pStyle w:val="style179"/>
        <w:rPr>
          <w:b/>
          <w:sz w:val="20"/>
          <w:szCs w:val="20"/>
          <w:u w:val="thick"/>
        </w:rPr>
      </w:pPr>
    </w:p>
    <w:p w14:paraId="4916FE4D">
      <w:pPr>
        <w:pStyle w:val="style179"/>
        <w:rPr>
          <w:b/>
          <w:sz w:val="20"/>
          <w:szCs w:val="20"/>
          <w:u w:val="thick"/>
        </w:rPr>
      </w:pPr>
    </w:p>
    <w:p w14:paraId="942F3279">
      <w:pPr>
        <w:pStyle w:val="style179"/>
        <w:rPr>
          <w:b/>
          <w:sz w:val="20"/>
          <w:szCs w:val="20"/>
          <w:u w:val="thick"/>
        </w:rPr>
      </w:pPr>
    </w:p>
    <w:p w14:paraId="D37D1F42">
      <w:pPr>
        <w:pStyle w:val="style179"/>
        <w:rPr>
          <w:b/>
          <w:sz w:val="20"/>
          <w:szCs w:val="20"/>
          <w:u w:val="thick"/>
        </w:rPr>
      </w:pPr>
    </w:p>
    <w:p w14:paraId="8913C62B">
      <w:pPr>
        <w:pStyle w:val="style179"/>
        <w:ind w:left="0"/>
        <w:rPr>
          <w:b/>
          <w:sz w:val="20"/>
          <w:szCs w:val="20"/>
          <w:u w:val="thick"/>
        </w:rPr>
      </w:pPr>
    </w:p>
    <w:p w14:paraId="96A6BBF2">
      <w:pPr>
        <w:pStyle w:val="style179"/>
        <w:ind w:left="0"/>
        <w:rPr>
          <w:b/>
          <w:sz w:val="20"/>
          <w:szCs w:val="20"/>
          <w:u w:val="thick"/>
        </w:rPr>
      </w:pPr>
    </w:p>
    <w:p w14:paraId="581B67D8">
      <w:pPr>
        <w:pStyle w:val="style0"/>
        <w:rPr>
          <w:i/>
          <w:sz w:val="20"/>
          <w:szCs w:val="20"/>
        </w:rPr>
      </w:pPr>
    </w:p>
    <w:p w14:paraId="DDE670AE">
      <w:pPr>
        <w:pStyle w:val="style0"/>
        <w:rPr>
          <w:sz w:val="20"/>
          <w:szCs w:val="20"/>
        </w:rPr>
      </w:pPr>
    </w:p>
    <w:p w14:paraId="976DFDBB">
      <w:pPr>
        <w:pStyle w:val="style0"/>
        <w:rPr>
          <w:sz w:val="20"/>
          <w:szCs w:val="20"/>
        </w:rPr>
      </w:pPr>
    </w:p>
    <w:p w14:paraId="F91C632D">
      <w:pPr>
        <w:pStyle w:val="style0"/>
        <w:rPr>
          <w:sz w:val="20"/>
          <w:szCs w:val="20"/>
        </w:rPr>
      </w:pPr>
    </w:p>
    <w:p w14:paraId="5905CFE4">
      <w:pPr>
        <w:pStyle w:val="style0"/>
        <w:tabs>
          <w:tab w:val="left" w:leader="none" w:pos="180"/>
        </w:tabs>
        <w:rPr>
          <w:sz w:val="20"/>
          <w:szCs w:val="20"/>
        </w:rPr>
      </w:pPr>
    </w:p>
    <w:p w14:paraId="A54C5C83">
      <w:pPr>
        <w:pStyle w:val="style0"/>
        <w:rPr>
          <w:sz w:val="20"/>
          <w:szCs w:val="20"/>
        </w:rPr>
      </w:pPr>
    </w:p>
    <w:p w14:paraId="C2AF8B8A">
      <w:pPr>
        <w:pStyle w:val="style0"/>
        <w:rPr>
          <w:sz w:val="20"/>
          <w:szCs w:val="20"/>
          <w:u w:val="single"/>
        </w:rPr>
      </w:pPr>
    </w:p>
    <w:p w14:paraId="378B24F6">
      <w:pPr>
        <w:pStyle w:val="style0"/>
        <w:rPr>
          <w:sz w:val="20"/>
          <w:szCs w:val="20"/>
        </w:rPr>
        <w:sectPr>
          <w:pgSz w:w="12240" w:h="15840" w:orient="portrait"/>
          <w:pgMar w:top="450" w:right="1440" w:bottom="270" w:left="1440" w:header="720" w:footer="720" w:gutter="0"/>
          <w:cols w:space="720"/>
          <w:docGrid w:linePitch="360"/>
        </w:sectPr>
      </w:pPr>
    </w:p>
    <w:p w14:paraId="F47C371E">
      <w:pPr>
        <w:pStyle w:val="style0"/>
        <w:ind w:left="1440"/>
        <w:rPr/>
      </w:pPr>
    </w:p>
    <w:p w14:paraId="88F152DE">
      <w:pPr>
        <w:pStyle w:val="style0"/>
        <w:rPr>
          <w:rFonts w:ascii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E308F9E"/>
    <w:lvl w:ilvl="0" w:tplc="04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952E75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44EE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5942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8E2FF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next w:val="style85"/>
    <w:uiPriority w:val="99"/>
    <w:rPr>
      <w:color w:val="0000ff"/>
      <w:u w:val="single"/>
    </w:rPr>
  </w:style>
  <w:style w:type="paragraph" w:styleId="style157">
    <w:name w:val="No Spacing"/>
    <w:next w:val="style157"/>
    <w:qFormat/>
    <w:uiPriority w:val="1"/>
    <w:pPr/>
    <w:rPr>
      <w:sz w:val="22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customStyle="1" w:styleId="style4097">
    <w:name w:val="Heading 1 Char_cae3e5d9-088f-499e-825c-0436bcf48e6b"/>
    <w:basedOn w:val="style65"/>
    <w:next w:val="style4097"/>
    <w:link w:val="style1"/>
    <w:uiPriority w:val="9"/>
    <w:rPr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1259B-5B50-4F6D-A414-A73C49CEF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459</Words>
  <Pages>5</Pages>
  <Characters>2764</Characters>
  <Application>WPS Office</Application>
  <DocSecurity>0</DocSecurity>
  <Paragraphs>128</Paragraphs>
  <ScaleCrop>false</ScaleCrop>
  <LinksUpToDate>false</LinksUpToDate>
  <CharactersWithSpaces>3401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2026-03-03T12:32:43Z</dcterms:created>
  <dc:creator>elink 5</dc:creator>
  <lastModifiedBy>TECNO KM5</lastModifiedBy>
  <dcterms:modified xsi:type="dcterms:W3CDTF">2026-06-25T06:11:46Z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23db2f626a55441688be306c6369619f_23</vt:lpwstr>
  </property>
</Properties>
</file>