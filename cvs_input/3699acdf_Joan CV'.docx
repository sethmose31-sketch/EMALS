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8286D16">
      <w:pPr>
        <w:pStyle w:val="style0"/>
        <w:ind w:left="38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</w:r>
      <w:r>
        <w:rPr>
          <w:rFonts w:ascii="Times New Roman"/>
          <w:noProof/>
          <w:sz w:val="20"/>
        </w:rPr>
      </w:r>
      <w:r>
        <w:rPr>
          <w:rFonts w:ascii="Times New Roman"/>
          <w:noProof/>
          <w:sz w:val="20"/>
        </w:rPr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L="0" distT="0" distB="0" distR="0">
                <wp:extent cx="1202055" cy="154305"/>
                <wp:effectExtent l="0" t="0" r="0" b="7619"/>
                <wp:docPr id="1026" name="Group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202055" cy="154305"/>
                          <a:chOff x="0" y="0"/>
                          <a:chExt cx="1202055" cy="154305"/>
                        </a:xfrm>
                      </wpg:grpSpPr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7292" cy="154210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138682" y="1951"/>
                            <a:ext cx="244475" cy="1498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44475" h="149860" stroke="1">
                                <a:moveTo>
                                  <a:pt x="116852" y="0"/>
                                </a:moveTo>
                                <a:lnTo>
                                  <a:pt x="91871" y="0"/>
                                </a:lnTo>
                                <a:lnTo>
                                  <a:pt x="91871" y="62230"/>
                                </a:lnTo>
                                <a:lnTo>
                                  <a:pt x="25069" y="62230"/>
                                </a:lnTo>
                                <a:lnTo>
                                  <a:pt x="250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230"/>
                                </a:lnTo>
                                <a:lnTo>
                                  <a:pt x="0" y="83820"/>
                                </a:lnTo>
                                <a:lnTo>
                                  <a:pt x="0" y="149860"/>
                                </a:lnTo>
                                <a:lnTo>
                                  <a:pt x="25069" y="149860"/>
                                </a:lnTo>
                                <a:lnTo>
                                  <a:pt x="25069" y="83820"/>
                                </a:lnTo>
                                <a:lnTo>
                                  <a:pt x="91871" y="83820"/>
                                </a:lnTo>
                                <a:lnTo>
                                  <a:pt x="91871" y="149860"/>
                                </a:lnTo>
                                <a:lnTo>
                                  <a:pt x="116852" y="149860"/>
                                </a:lnTo>
                                <a:lnTo>
                                  <a:pt x="116852" y="83820"/>
                                </a:lnTo>
                                <a:lnTo>
                                  <a:pt x="116852" y="62230"/>
                                </a:lnTo>
                                <a:lnTo>
                                  <a:pt x="116852" y="0"/>
                                </a:lnTo>
                                <a:close/>
                              </a:path>
                              <a:path w="244475" h="149860" stroke="1">
                                <a:moveTo>
                                  <a:pt x="244144" y="128270"/>
                                </a:moveTo>
                                <a:lnTo>
                                  <a:pt x="171589" y="128270"/>
                                </a:lnTo>
                                <a:lnTo>
                                  <a:pt x="171589" y="83820"/>
                                </a:lnTo>
                                <a:lnTo>
                                  <a:pt x="234035" y="83820"/>
                                </a:lnTo>
                                <a:lnTo>
                                  <a:pt x="234035" y="62230"/>
                                </a:lnTo>
                                <a:lnTo>
                                  <a:pt x="171589" y="62230"/>
                                </a:lnTo>
                                <a:lnTo>
                                  <a:pt x="171589" y="21590"/>
                                </a:lnTo>
                                <a:lnTo>
                                  <a:pt x="243154" y="21590"/>
                                </a:lnTo>
                                <a:lnTo>
                                  <a:pt x="243154" y="0"/>
                                </a:lnTo>
                                <a:lnTo>
                                  <a:pt x="146519" y="0"/>
                                </a:lnTo>
                                <a:lnTo>
                                  <a:pt x="146519" y="21590"/>
                                </a:lnTo>
                                <a:lnTo>
                                  <a:pt x="146519" y="62230"/>
                                </a:lnTo>
                                <a:lnTo>
                                  <a:pt x="146519" y="83820"/>
                                </a:lnTo>
                                <a:lnTo>
                                  <a:pt x="146519" y="128270"/>
                                </a:lnTo>
                                <a:lnTo>
                                  <a:pt x="146519" y="149860"/>
                                </a:lnTo>
                                <a:lnTo>
                                  <a:pt x="244144" y="149860"/>
                                </a:lnTo>
                                <a:lnTo>
                                  <a:pt x="244144" y="128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1" name="Image"/>
                          <pic:cNvPicPr/>
                        </pic:nvPicPr>
                        <pic:blipFill>
                          <a:blip r:embed="rId3" cstate="print"/>
                          <a:srcRect l="0" t="0" r="0" b="0"/>
                          <a:stretch/>
                        </pic:blipFill>
                        <pic:spPr>
                          <a:xfrm rot="0">
                            <a:off x="402551" y="1982"/>
                            <a:ext cx="109810" cy="150245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532573" y="1951"/>
                            <a:ext cx="380365" cy="15049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80365" h="150495" stroke="1">
                                <a:moveTo>
                                  <a:pt x="93459" y="128270"/>
                                </a:moveTo>
                                <a:lnTo>
                                  <a:pt x="25069" y="128270"/>
                                </a:lnTo>
                                <a:lnTo>
                                  <a:pt x="250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270"/>
                                </a:lnTo>
                                <a:lnTo>
                                  <a:pt x="0" y="149860"/>
                                </a:lnTo>
                                <a:lnTo>
                                  <a:pt x="93459" y="149860"/>
                                </a:lnTo>
                                <a:lnTo>
                                  <a:pt x="93459" y="128270"/>
                                </a:lnTo>
                                <a:close/>
                              </a:path>
                              <a:path w="380365" h="150495" stroke="1">
                                <a:moveTo>
                                  <a:pt x="209257" y="128270"/>
                                </a:moveTo>
                                <a:lnTo>
                                  <a:pt x="136702" y="128270"/>
                                </a:lnTo>
                                <a:lnTo>
                                  <a:pt x="136702" y="83820"/>
                                </a:lnTo>
                                <a:lnTo>
                                  <a:pt x="199148" y="83820"/>
                                </a:lnTo>
                                <a:lnTo>
                                  <a:pt x="199148" y="62230"/>
                                </a:lnTo>
                                <a:lnTo>
                                  <a:pt x="136702" y="62230"/>
                                </a:lnTo>
                                <a:lnTo>
                                  <a:pt x="136702" y="21590"/>
                                </a:lnTo>
                                <a:lnTo>
                                  <a:pt x="208267" y="21590"/>
                                </a:lnTo>
                                <a:lnTo>
                                  <a:pt x="208267" y="0"/>
                                </a:lnTo>
                                <a:lnTo>
                                  <a:pt x="111633" y="0"/>
                                </a:lnTo>
                                <a:lnTo>
                                  <a:pt x="111633" y="21590"/>
                                </a:lnTo>
                                <a:lnTo>
                                  <a:pt x="111633" y="62230"/>
                                </a:lnTo>
                                <a:lnTo>
                                  <a:pt x="111633" y="83820"/>
                                </a:lnTo>
                                <a:lnTo>
                                  <a:pt x="111633" y="128270"/>
                                </a:lnTo>
                                <a:lnTo>
                                  <a:pt x="111633" y="149860"/>
                                </a:lnTo>
                                <a:lnTo>
                                  <a:pt x="209257" y="149860"/>
                                </a:lnTo>
                                <a:lnTo>
                                  <a:pt x="209257" y="128270"/>
                                </a:lnTo>
                                <a:close/>
                              </a:path>
                              <a:path w="380365" h="150495" stroke="1">
                                <a:moveTo>
                                  <a:pt x="335254" y="0"/>
                                </a:moveTo>
                                <a:lnTo>
                                  <a:pt x="217817" y="0"/>
                                </a:lnTo>
                                <a:lnTo>
                                  <a:pt x="217817" y="21590"/>
                                </a:lnTo>
                                <a:lnTo>
                                  <a:pt x="264096" y="21590"/>
                                </a:lnTo>
                                <a:lnTo>
                                  <a:pt x="264096" y="149860"/>
                                </a:lnTo>
                                <a:lnTo>
                                  <a:pt x="288874" y="149860"/>
                                </a:lnTo>
                                <a:lnTo>
                                  <a:pt x="288874" y="21590"/>
                                </a:lnTo>
                                <a:lnTo>
                                  <a:pt x="335254" y="21590"/>
                                </a:lnTo>
                                <a:lnTo>
                                  <a:pt x="335254" y="0"/>
                                </a:lnTo>
                                <a:close/>
                              </a:path>
                              <a:path w="380365" h="150495" stroke="1">
                                <a:moveTo>
                                  <a:pt x="379755" y="38"/>
                                </a:moveTo>
                                <a:lnTo>
                                  <a:pt x="354685" y="38"/>
                                </a:lnTo>
                                <a:lnTo>
                                  <a:pt x="354685" y="150279"/>
                                </a:lnTo>
                                <a:lnTo>
                                  <a:pt x="379755" y="150279"/>
                                </a:lnTo>
                                <a:lnTo>
                                  <a:pt x="37975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2" name="Image"/>
                          <pic:cNvPicPr/>
                        </pic:nvPicPr>
                        <pic:blipFill>
                          <a:blip r:embed="rId4" cstate="print"/>
                          <a:srcRect l="0" t="0" r="0" b="0"/>
                          <a:stretch/>
                        </pic:blipFill>
                        <pic:spPr>
                          <a:xfrm rot="0">
                            <a:off x="942327" y="1982"/>
                            <a:ext cx="116946" cy="150245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3" name="Image"/>
                          <pic:cNvPicPr/>
                        </pic:nvPicPr>
                        <pic:blipFill>
                          <a:blip r:embed="rId5" cstate="print"/>
                          <a:srcRect l="0" t="0" r="0" b="0"/>
                          <a:stretch/>
                        </pic:blipFill>
                        <pic:spPr>
                          <a:xfrm rot="0">
                            <a:off x="1084188" y="0"/>
                            <a:ext cx="117689" cy="154210"/>
                          </a:xfrm>
                          <a:prstGeom prst="rect"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1026" filled="f" stroked="f" style="margin-left:0.0pt;margin-top:0.0pt;width:94.65pt;height:12.15pt;mso-wrap-distance-left:0.0pt;mso-wrap-distance-right:0.0pt;visibility:visible;" coordsize="1202055,154305">
                <v:shape id="1027" type="#_x0000_t75" filled="f" stroked="f" style="position:absolute;left:0;top:0;width:117292;height:154210;z-index:2;mso-position-horizontal-relative:page;mso-position-vertical-relative:page;mso-width-relative:page;mso-height-relative:page;visibility:visible;">
                  <v:imagedata r:id="rId2" embosscolor="white" o:title=""/>
                  <v:fill/>
                </v:shape>
                <v:shape id="1028" coordsize="244475,149860" path="m116852,0l91871,0l91871,62230l25069,62230l25069,0l0,0l0,62230l0,83820l0,149860l25069,149860l25069,83820l91871,83820l91871,149860l116852,149860l116852,83820l116852,62230l116852,0xem244144,128270l171589,128270l171589,83820l234035,83820l234035,62230l171589,62230l171589,21590l243154,21590l243154,0l146519,0l146519,21590l146519,62230l146519,83820l146519,128270l146519,149860l244144,149860l244144,128270xe" fillcolor="black" stroked="f" style="position:absolute;left:138682;top:1951;width:244475;height:149860;z-index:3;mso-position-horizontal-relative:page;mso-position-vertical-relative:page;mso-width-relative:page;mso-height-relative:page;visibility:visible;">
                  <v:fill/>
                  <v:path textboxrect="0,0,244475,149860"/>
                </v:shape>
                <v:shape id="1029" type="#_x0000_t75" filled="f" stroked="f" style="position:absolute;left:402551;top:1982;width:109810;height:150245;z-index:4;mso-position-horizontal-relative:page;mso-position-vertical-relative:page;mso-width-relative:page;mso-height-relative:page;visibility:visible;">
                  <v:imagedata r:id="rId3" embosscolor="white" o:title=""/>
                  <v:fill/>
                </v:shape>
                <v:shape id="1030" coordsize="380365,150495" path="m93459,128270l25069,128270l25069,0l0,0l0,128270l0,149860l93459,149860l93459,128270xem209257,128270l136702,128270l136702,83820l199148,83820l199148,62230l136702,62230l136702,21590l208267,21590l208267,0l111633,0l111633,21590l111633,62230l111633,83820l111633,128270l111633,149860l209257,149860l209257,128270xem335254,0l217817,0l217817,21590l264096,21590l264096,149860l288874,149860l288874,21590l335254,21590l335254,0xem379755,38l354685,38l354685,150279l379755,150279l379755,38xe" fillcolor="black" stroked="f" style="position:absolute;left:532573;top:1951;width:380365;height:150495;z-index:5;mso-position-horizontal-relative:page;mso-position-vertical-relative:page;mso-width-relative:page;mso-height-relative:page;visibility:visible;">
                  <v:fill/>
                  <v:path textboxrect="0,0,380365,150495"/>
                </v:shape>
                <v:shape id="1031" type="#_x0000_t75" filled="f" stroked="f" style="position:absolute;left:942327;top:1982;width:116946;height:150245;z-index:6;mso-position-horizontal-relative:page;mso-position-vertical-relative:page;mso-width-relative:page;mso-height-relative:page;visibility:visible;">
                  <v:imagedata r:id="rId4" embosscolor="white" o:title=""/>
                  <v:fill/>
                </v:shape>
                <v:shape id="1032" type="#_x0000_t75" filled="f" stroked="f" style="position:absolute;left:1084188;top:0;width:117689;height:154210;z-index:7;mso-position-horizontal-relative:page;mso-position-vertical-relative:page;mso-width-relative:page;mso-height-relative:page;visibility:visible;">
                  <v:imagedata r:id="rId5" embosscolor="white" o:title=""/>
                  <v:fill/>
                </v:shape>
                <w10:anchorlock/>
                <v:fill rotate="true"/>
              </v:group>
            </w:pict>
          </mc:Fallback>
        </mc:AlternateContent>
      </w:r>
      <w:r>
        <w:rPr>
          <w:rFonts w:ascii="Times New Roman"/>
          <w:noProof/>
          <w:sz w:val="20"/>
        </w:rPr>
      </w:r>
      <w:r>
        <w:rPr>
          <w:rFonts w:ascii="Times New Roman"/>
          <w:noProof/>
          <w:sz w:val="20"/>
        </w:rPr>
      </w:r>
      <w:r>
        <w:rPr>
          <w:rFonts w:ascii="Times New Roman"/>
          <w:spacing w:val="32"/>
          <w:sz w:val="20"/>
        </w:rPr>
        <w:t xml:space="preserve"> </w:t>
      </w:r>
      <w:r>
        <w:rPr>
          <w:rFonts w:ascii="Times New Roman"/>
          <w:noProof/>
          <w:spacing w:val="32"/>
          <w:sz w:val="20"/>
        </w:rPr>
      </w:r>
      <w:r>
        <w:rPr>
          <w:rFonts w:ascii="Times New Roman"/>
          <w:noProof/>
          <w:spacing w:val="32"/>
          <w:sz w:val="20"/>
        </w:rPr>
      </w:r>
      <w:r>
        <w:rPr>
          <w:rFonts w:ascii="Times New Roman"/>
          <w:noProof/>
          <w:spacing w:val="32"/>
          <w:sz w:val="20"/>
        </w:rPr>
      </w:r>
      <w:r>
        <w:rPr>
          <w:rFonts w:ascii="Times New Roman"/>
          <w:noProof/>
          <w:spacing w:val="32"/>
          <w:sz w:val="20"/>
        </w:rPr>
        <mc:AlternateContent>
          <mc:Choice Requires="wpg">
            <w:drawing>
              <wp:inline distL="0" distT="0" distB="0" distR="0">
                <wp:extent cx="518159" cy="154305"/>
                <wp:effectExtent l="0" t="0" r="0" b="7619"/>
                <wp:docPr id="1034" name="Group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18159" cy="154305"/>
                          <a:chOff x="0" y="0"/>
                          <a:chExt cx="518159" cy="154305"/>
                        </a:xfrm>
                      </wpg:grpSpPr>
                      <pic:pic xmlns:pic="http://schemas.openxmlformats.org/drawingml/2006/picture">
                        <pic:nvPicPr>
                          <pic:cNvPr id="4" name="Image"/>
                          <pic:cNvPicPr/>
                        </pic:nvPicPr>
                        <pic:blipFill>
                          <a:blip r:embed="rId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1982"/>
                            <a:ext cx="97025" cy="152228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5" name="Image"/>
                          <pic:cNvPicPr/>
                        </pic:nvPicPr>
                        <pic:blipFill>
                          <a:blip r:embed="rId7" cstate="print"/>
                          <a:srcRect l="0" t="0" r="0" b="0"/>
                          <a:stretch/>
                        </pic:blipFill>
                        <pic:spPr>
                          <a:xfrm rot="0">
                            <a:off x="120077" y="0"/>
                            <a:ext cx="397814" cy="154210"/>
                          </a:xfrm>
                          <a:prstGeom prst="rect"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1034" filled="f" stroked="f" style="margin-left:0.0pt;margin-top:0.0pt;width:40.8pt;height:12.15pt;mso-wrap-distance-left:0.0pt;mso-wrap-distance-right:0.0pt;visibility:visible;" coordsize="518159,154305">
                <v:shape id="1035" type="#_x0000_t75" filled="f" stroked="f" style="position:absolute;left:0;top:1982;width:97025;height:152228;z-index:2;mso-position-horizontal-relative:page;mso-position-vertical-relative:page;mso-width-relative:page;mso-height-relative:page;visibility:visible;">
                  <v:imagedata r:id="rId6" embosscolor="white" o:title=""/>
                  <v:fill/>
                </v:shape>
                <v:shape id="1036" type="#_x0000_t75" filled="f" stroked="f" style="position:absolute;left:120077;top:0;width:397814;height:154210;z-index:3;mso-position-horizontal-relative:page;mso-position-vertical-relative:page;mso-width-relative:page;mso-height-relative:page;visibility:visible;">
                  <v:imagedata r:id="rId7" embosscolor="white" o:title=""/>
                  <v:fill/>
                </v:shape>
                <w10:anchorlock/>
                <v:fill rotate="true"/>
              </v:group>
            </w:pict>
          </mc:Fallback>
        </mc:AlternateContent>
      </w:r>
      <w:r>
        <w:rPr>
          <w:rFonts w:ascii="Times New Roman"/>
          <w:noProof/>
          <w:spacing w:val="32"/>
          <w:sz w:val="20"/>
        </w:rPr>
      </w:r>
      <w:r>
        <w:rPr>
          <w:rFonts w:ascii="Times New Roman"/>
          <w:noProof/>
          <w:spacing w:val="32"/>
          <w:sz w:val="20"/>
        </w:rPr>
      </w:r>
    </w:p>
    <w:p w14:paraId="2E26E19B">
      <w:pPr>
        <w:pStyle w:val="style66"/>
        <w:spacing w:before="145"/>
        <w:ind w:left="428" w:right="444"/>
        <w:jc w:val="center"/>
        <w:rPr>
          <w:position w:val="-4"/>
        </w:rPr>
      </w:pPr>
      <w:r>
        <w:rPr>
          <w:noProof/>
          <w:position w:val="-4"/>
        </w:rPr>
        <mc:AlternateContent>
          <mc:Choice Requires="wps">
            <w:drawing>
              <wp:anchor distT="0" distB="0" distL="0" distR="0" simplePos="false" relativeHeight="7" behindDoc="true" locked="false" layoutInCell="true" allowOverlap="true">
                <wp:simplePos x="0" y="0"/>
                <wp:positionH relativeFrom="page">
                  <wp:posOffset>3686852</wp:posOffset>
                </wp:positionH>
                <wp:positionV relativeFrom="paragraph">
                  <wp:posOffset>123057</wp:posOffset>
                </wp:positionV>
                <wp:extent cx="15875" cy="133350"/>
                <wp:effectExtent l="0" t="0" r="0" b="0"/>
                <wp:wrapNone/>
                <wp:docPr id="1038" name="Graphic 1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5875" cy="1333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875" h="133350" stroke="1">
                              <a:moveTo>
                                <a:pt x="15534" y="132753"/>
                              </a:moveTo>
                              <a:lnTo>
                                <a:pt x="0" y="132753"/>
                              </a:lnTo>
                              <a:lnTo>
                                <a:pt x="0" y="0"/>
                              </a:lnTo>
                              <a:lnTo>
                                <a:pt x="15534" y="0"/>
                              </a:lnTo>
                              <a:lnTo>
                                <a:pt x="15534" y="1327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8" coordsize="15875,133350" path="m15534,132753l0,132753l0,0l15534,0l15534,132753xe" fillcolor="black" stroked="f" style="position:absolute;margin-left:290.3pt;margin-top:9.69pt;width:1.25pt;height:10.5pt;z-index:-2147483640;mso-position-horizontal-relative:page;mso-position-vertical-relative:text;mso-width-relative:page;mso-height-relative:page;mso-wrap-distance-left:0.0pt;mso-wrap-distance-right:0.0pt;visibility:visible;">
                <v:fill/>
                <v:path textboxrect="0,0,15875,133350"/>
              </v:shape>
            </w:pict>
          </mc:Fallback>
        </mc:AlternateContent>
      </w:r>
      <w:r>
        <w:t>Phone</w:t>
      </w:r>
      <w:r>
        <w:rPr>
          <w:spacing w:val="-3"/>
        </w:rPr>
        <w:t xml:space="preserve"> </w:t>
      </w:r>
      <w:r>
        <w:t>Number:</w:t>
      </w:r>
      <w:r>
        <w:rPr>
          <w:lang w:val="en-US"/>
        </w:rPr>
        <w:t>0702285990</w:t>
      </w:r>
      <w:r>
        <w:rPr>
          <w:spacing w:val="9"/>
          <w:lang w:val="en-US"/>
        </w:rPr>
        <w:t xml:space="preserve">       </w:t>
      </w:r>
      <w:r>
        <w:t>Email</w:t>
      </w:r>
      <w:r>
        <w:rPr>
          <w:lang w:val="en-US"/>
        </w:rPr>
        <w:t>: joanbaiwo94@gmail.com</w:t>
      </w:r>
    </w:p>
    <w:p w14:paraId="2BB688DF">
      <w:pPr>
        <w:pStyle w:val="style66"/>
        <w:rPr>
          <w:sz w:val="20"/>
        </w:rPr>
      </w:pPr>
    </w:p>
    <w:p w14:paraId="28DEDA57">
      <w:pPr>
        <w:pStyle w:val="style66"/>
        <w:spacing w:before="69"/>
        <w:rPr>
          <w:sz w:val="20"/>
        </w:rPr>
      </w:pPr>
    </w:p>
    <w:p w14:paraId="57907EC7">
      <w:pPr>
        <w:pStyle w:val="style66"/>
        <w:spacing w:lineRule="exact" w:line="230"/>
        <w:ind w:left="-2"/>
        <w:rPr>
          <w:position w:val="-4"/>
          <w:sz w:val="20"/>
        </w:rPr>
      </w:pPr>
      <w:r>
        <w:rPr>
          <w:noProof/>
          <w:position w:val="-4"/>
          <w:sz w:val="20"/>
        </w:rPr>
      </w:r>
      <w:r>
        <w:rPr>
          <w:noProof/>
          <w:position w:val="-4"/>
          <w:sz w:val="20"/>
        </w:rPr>
      </w:r>
      <w:r>
        <w:rPr>
          <w:noProof/>
          <w:position w:val="-4"/>
          <w:sz w:val="20"/>
        </w:rPr>
      </w:r>
      <w:r>
        <w:rPr>
          <w:noProof/>
          <w:position w:val="-4"/>
          <w:sz w:val="20"/>
        </w:rPr>
        <mc:AlternateContent>
          <mc:Choice Requires="wpg">
            <w:drawing>
              <wp:inline distL="0" distT="0" distB="0" distR="0">
                <wp:extent cx="752475" cy="146685"/>
                <wp:effectExtent l="9525" t="0" r="0" b="5714"/>
                <wp:docPr id="1039" name="Group 1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752475" cy="146685"/>
                          <a:chOff x="0" y="0"/>
                          <a:chExt cx="752475" cy="146685"/>
                        </a:xfrm>
                      </wpg:grpSpPr>
                      <pic:pic xmlns:pic="http://schemas.openxmlformats.org/drawingml/2006/picture">
                        <pic:nvPicPr>
                          <pic:cNvPr id="6" name="Image"/>
                          <pic:cNvPicPr/>
                        </pic:nvPicPr>
                        <pic:blipFill>
                          <a:blip r:embed="rId8" cstate="print"/>
                          <a:srcRect l="0" t="0" r="0" b="0"/>
                          <a:stretch/>
                        </pic:blipFill>
                        <pic:spPr>
                          <a:xfrm rot="0">
                            <a:off x="6020" y="0"/>
                            <a:ext cx="178526" cy="115657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7" name="Image"/>
                          <pic:cNvPicPr/>
                        </pic:nvPicPr>
                        <pic:blipFill>
                          <a:blip r:embed="rId9" cstate="print"/>
                          <a:srcRect l="0" t="0" r="0" b="0"/>
                          <a:stretch/>
                        </pic:blipFill>
                        <pic:spPr>
                          <a:xfrm rot="0">
                            <a:off x="204115" y="1486"/>
                            <a:ext cx="112164" cy="11268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8" name="Image"/>
                          <pic:cNvPicPr/>
                        </pic:nvPicPr>
                        <pic:blipFill>
                          <a:blip r:embed="rId10" cstate="print"/>
                          <a:srcRect l="0" t="0" r="0" b="0"/>
                          <a:stretch/>
                        </pic:blipFill>
                        <pic:spPr>
                          <a:xfrm rot="0">
                            <a:off x="338583" y="1486"/>
                            <a:ext cx="413374" cy="112684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0" y="138273"/>
                            <a:ext cx="749300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49300" h="1270" stroke="1">
                                <a:moveTo>
                                  <a:pt x="0" y="0"/>
                                </a:moveTo>
                                <a:lnTo>
                                  <a:pt x="749088" y="0"/>
                                </a:lnTo>
                              </a:path>
                            </a:pathLst>
                          </a:custGeom>
                          <a:ln cmpd="sng" cap="flat" w="15857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39" filled="f" stroked="f" style="margin-left:0.0pt;margin-top:0.0pt;width:59.25pt;height:11.55pt;mso-wrap-distance-left:0.0pt;mso-wrap-distance-right:0.0pt;visibility:visible;" coordsize="752475,146685">
                <v:shape id="1040" type="#_x0000_t75" filled="f" stroked="f" style="position:absolute;left:6020;top:0;width:178526;height:115657;z-index:2;mso-position-horizontal-relative:page;mso-position-vertical-relative:page;mso-width-relative:page;mso-height-relative:page;visibility:visible;">
                  <v:imagedata r:id="rId8" embosscolor="white" o:title=""/>
                  <v:fill/>
                </v:shape>
                <v:shape id="1041" type="#_x0000_t75" filled="f" stroked="f" style="position:absolute;left:204115;top:1486;width:112164;height:112684;z-index:3;mso-position-horizontal-relative:page;mso-position-vertical-relative:page;mso-width-relative:page;mso-height-relative:page;visibility:visible;">
                  <v:imagedata r:id="rId9" embosscolor="white" o:title=""/>
                  <v:fill/>
                </v:shape>
                <v:shape id="1042" type="#_x0000_t75" filled="f" stroked="f" style="position:absolute;left:338583;top:1486;width:413374;height:112684;z-index:4;mso-position-horizontal-relative:page;mso-position-vertical-relative:page;mso-width-relative:page;mso-height-relative:page;visibility:visible;">
                  <v:imagedata r:id="rId10" embosscolor="white" o:title=""/>
                  <v:fill/>
                </v:shape>
                <v:shape id="1043" coordsize="749300,1270" path="m0,0l749088,0e" filled="f" stroked="t" style="position:absolute;left:0;top:138273;width:749300;height:1270;z-index:5;mso-position-horizontal-relative:page;mso-position-vertical-relative:page;mso-width-relative:page;mso-height-relative:page;visibility:visible;">
                  <v:stroke weight="1.25pt"/>
                  <v:fill/>
                  <v:path textboxrect="0,0,749300,1270"/>
                </v:shape>
                <w10:anchorlock/>
                <v:fill rotate="true"/>
              </v:group>
            </w:pict>
          </mc:Fallback>
        </mc:AlternateContent>
      </w:r>
      <w:r>
        <w:rPr>
          <w:noProof/>
          <w:position w:val="-4"/>
          <w:sz w:val="20"/>
        </w:rPr>
      </w:r>
      <w:r>
        <w:rPr>
          <w:noProof/>
          <w:position w:val="-4"/>
          <w:sz w:val="20"/>
        </w:rPr>
      </w:r>
    </w:p>
    <w:p w14:paraId="6403BC9E">
      <w:pPr>
        <w:pStyle w:val="style66"/>
        <w:spacing w:before="126" w:lineRule="auto" w:line="230"/>
        <w:ind w:left="11" w:right="14"/>
        <w:jc w:val="both"/>
        <w:rPr/>
      </w:pPr>
      <w:r>
        <w:t>Qualified medical representative  with the ability to surpass</w:t>
      </w:r>
      <w:r>
        <w:rPr>
          <w:spacing w:val="-4"/>
        </w:rPr>
        <w:t xml:space="preserve"> </w:t>
      </w:r>
      <w:r>
        <w:t>targets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persuasion</w:t>
      </w:r>
      <w:r>
        <w:rPr>
          <w:spacing w:val="-5"/>
        </w:rPr>
        <w:t xml:space="preserve"> </w:t>
      </w:r>
      <w:r>
        <w:t>skills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draw</w:t>
      </w:r>
      <w:r>
        <w:rPr>
          <w:spacing w:val="-5"/>
        </w:rPr>
        <w:t xml:space="preserve"> </w:t>
      </w:r>
      <w:r>
        <w:rPr>
          <w:spacing w:val="-5"/>
          <w:lang w:val="en-US"/>
        </w:rPr>
        <w:t>clients in</w:t>
      </w:r>
      <w:r>
        <w:t>. Reliable, consistent in work and always self- driven to succeed.</w:t>
      </w:r>
    </w:p>
    <w:p w14:paraId="BA2B06FC">
      <w:pPr>
        <w:pStyle w:val="style66"/>
        <w:rPr>
          <w:sz w:val="20"/>
        </w:rPr>
      </w:pPr>
    </w:p>
    <w:p w14:paraId="45094FAC">
      <w:pPr>
        <w:pStyle w:val="style66"/>
        <w:spacing w:before="72"/>
        <w:rPr>
          <w:sz w:val="20"/>
        </w:rPr>
      </w:pPr>
    </w:p>
    <w:p w14:paraId="704B7717">
      <w:pPr>
        <w:pStyle w:val="style66"/>
        <w:spacing w:lineRule="exact" w:line="230"/>
        <w:ind w:left="-2"/>
        <w:rPr>
          <w:spacing w:val="-2"/>
        </w:rPr>
      </w:pPr>
      <w:r>
        <w:rPr>
          <w:noProof/>
          <w:position w:val="-4"/>
          <w:sz w:val="20"/>
        </w:rPr>
      </w:r>
      <w:r>
        <w:rPr>
          <w:noProof/>
          <w:position w:val="-4"/>
          <w:sz w:val="20"/>
        </w:rPr>
      </w:r>
      <w:r>
        <w:rPr>
          <w:noProof/>
          <w:position w:val="-4"/>
          <w:sz w:val="20"/>
        </w:rPr>
      </w:r>
      <w:r>
        <w:rPr>
          <w:noProof/>
          <w:position w:val="-4"/>
          <w:sz w:val="20"/>
        </w:rPr>
        <mc:AlternateContent>
          <mc:Choice Requires="wpg">
            <w:drawing>
              <wp:inline distL="0" distT="0" distB="0" distR="0">
                <wp:extent cx="1371600" cy="146685"/>
                <wp:effectExtent l="9525" t="0" r="0" b="5714"/>
                <wp:docPr id="1045" name="Group 2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371600" cy="146685"/>
                          <a:chOff x="0" y="0"/>
                          <a:chExt cx="1371600" cy="146685"/>
                        </a:xfrm>
                      </wpg:grpSpPr>
                      <pic:pic xmlns:pic="http://schemas.openxmlformats.org/drawingml/2006/picture">
                        <pic:nvPicPr>
                          <pic:cNvPr id="9" name="Image"/>
                          <pic:cNvPicPr/>
                        </pic:nvPicPr>
                        <pic:blipFill>
                          <a:blip r:embed="rId11" cstate="print"/>
                          <a:srcRect l="0" t="0" r="0" b="0"/>
                          <a:stretch/>
                        </pic:blipFill>
                        <pic:spPr>
                          <a:xfrm rot="0">
                            <a:off x="3939" y="0"/>
                            <a:ext cx="437643" cy="115657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0" name="Image"/>
                          <pic:cNvPicPr/>
                        </pic:nvPicPr>
                        <pic:blipFill>
                          <a:blip r:embed="rId12" cstate="print"/>
                          <a:srcRect l="0" t="0" r="0" b="0"/>
                          <a:stretch/>
                        </pic:blipFill>
                        <pic:spPr>
                          <a:xfrm rot="0">
                            <a:off x="487640" y="1486"/>
                            <a:ext cx="487313" cy="11268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1" name="Image"/>
                          <pic:cNvPicPr/>
                        </pic:nvPicPr>
                        <pic:blipFill>
                          <a:blip r:embed="rId13" cstate="print"/>
                          <a:srcRect l="0" t="0" r="0" b="0"/>
                          <a:stretch/>
                        </pic:blipFill>
                        <pic:spPr>
                          <a:xfrm rot="0">
                            <a:off x="997604" y="0"/>
                            <a:ext cx="371328" cy="115657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0" y="138273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371600" h="1270" stroke="1">
                                <a:moveTo>
                                  <a:pt x="0" y="0"/>
                                </a:moveTo>
                                <a:lnTo>
                                  <a:pt x="1371320" y="0"/>
                                </a:lnTo>
                              </a:path>
                            </a:pathLst>
                          </a:custGeom>
                          <a:ln cmpd="sng" cap="flat" w="15857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45" filled="f" stroked="f" style="margin-left:0.0pt;margin-top:0.0pt;width:108.0pt;height:11.55pt;mso-wrap-distance-left:0.0pt;mso-wrap-distance-right:0.0pt;visibility:visible;" coordsize="1371600,146685">
                <v:shape id="1046" type="#_x0000_t75" filled="f" stroked="f" style="position:absolute;left:3939;top:0;width:437643;height:115657;z-index:2;mso-position-horizontal-relative:page;mso-position-vertical-relative:page;mso-width-relative:page;mso-height-relative:page;visibility:visible;">
                  <v:imagedata r:id="rId11" embosscolor="white" o:title=""/>
                  <v:fill/>
                </v:shape>
                <v:shape id="1047" type="#_x0000_t75" filled="f" stroked="f" style="position:absolute;left:487640;top:1486;width:487313;height:112684;z-index:3;mso-position-horizontal-relative:page;mso-position-vertical-relative:page;mso-width-relative:page;mso-height-relative:page;visibility:visible;">
                  <v:imagedata r:id="rId12" embosscolor="white" o:title=""/>
                  <v:fill/>
                </v:shape>
                <v:shape id="1048" type="#_x0000_t75" filled="f" stroked="f" style="position:absolute;left:997604;top:0;width:371328;height:115657;z-index:4;mso-position-horizontal-relative:page;mso-position-vertical-relative:page;mso-width-relative:page;mso-height-relative:page;visibility:visible;">
                  <v:imagedata r:id="rId13" embosscolor="white" o:title=""/>
                  <v:fill/>
                </v:shape>
                <v:shape id="1049" coordsize="1371600,1270" path="m0,0l1371320,0e" filled="f" stroked="t" style="position:absolute;left:0;top:138273;width:1371600;height:1270;z-index:5;mso-position-horizontal-relative:page;mso-position-vertical-relative:page;mso-width-relative:page;mso-height-relative:page;visibility:visible;">
                  <v:stroke weight="1.25pt"/>
                  <v:fill/>
                  <v:path textboxrect="0,0,1371600,1270"/>
                </v:shape>
                <w10:anchorlock/>
                <v:fill rotate="true"/>
              </v:group>
            </w:pict>
          </mc:Fallback>
        </mc:AlternateContent>
      </w:r>
      <w:r>
        <w:rPr>
          <w:noProof/>
          <w:position w:val="-4"/>
          <w:sz w:val="20"/>
        </w:rPr>
      </w:r>
      <w:r>
        <w:rPr>
          <w:noProof/>
          <w:position w:val="-4"/>
          <w:sz w:val="20"/>
        </w:rPr>
      </w:r>
    </w:p>
    <w:p w14:paraId="4D6FF7F1">
      <w:pPr>
        <w:pStyle w:val="style66"/>
        <w:spacing w:before="119"/>
        <w:rPr>
          <w:spacing w:val="-2"/>
        </w:rPr>
      </w:pPr>
      <w:r>
        <w:rPr>
          <w:spacing w:val="-2"/>
          <w:lang w:val="en-US"/>
        </w:rPr>
        <w:t xml:space="preserve">July </w:t>
      </w:r>
      <w:r>
        <w:rPr>
          <w:spacing w:val="-2"/>
        </w:rPr>
        <w:t>202</w:t>
      </w:r>
      <w:r>
        <w:rPr>
          <w:spacing w:val="-2"/>
          <w:lang w:val="en-US"/>
        </w:rPr>
        <w:t>5</w:t>
      </w:r>
      <w:r>
        <w:rPr>
          <w:spacing w:val="-2"/>
        </w:rPr>
        <w:t xml:space="preserve">- Present </w:t>
      </w:r>
      <w:r>
        <w:rPr>
          <w:spacing w:val="-2"/>
        </w:rPr>
        <w:t>:</w:t>
      </w:r>
      <w:r>
        <w:rPr>
          <w:b/>
          <w:spacing w:val="-2"/>
        </w:rPr>
        <w:t xml:space="preserve"> </w:t>
      </w:r>
      <w:r>
        <w:rPr>
          <w:b/>
          <w:spacing w:val="-2"/>
          <w:lang w:val="en-US"/>
        </w:rPr>
        <w:t>Highchem marketing limited</w:t>
      </w:r>
    </w:p>
    <w:p w14:paraId="D8EECA7D">
      <w:pPr>
        <w:pStyle w:val="style66"/>
        <w:spacing w:before="119"/>
        <w:ind w:left="180"/>
        <w:rPr/>
      </w:pPr>
      <w:r>
        <w:rPr>
          <w:spacing w:val="-2"/>
        </w:rPr>
        <w:t xml:space="preserve">                                         </w:t>
      </w:r>
      <w:r>
        <w:rPr>
          <w:b/>
          <w:spacing w:val="-2"/>
        </w:rPr>
        <w:t>Medical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representative</w:t>
      </w:r>
    </w:p>
    <w:p w14:paraId="8E4CE044">
      <w:pPr>
        <w:pStyle w:val="style66"/>
        <w:spacing w:before="224"/>
        <w:rPr/>
      </w:pPr>
    </w:p>
    <w:p w14:paraId="6E8E78BC">
      <w:pPr>
        <w:pStyle w:val="style179"/>
        <w:numPr>
          <w:ilvl w:val="0"/>
          <w:numId w:val="1"/>
        </w:numPr>
        <w:tabs>
          <w:tab w:val="left" w:leader="none" w:pos="653"/>
        </w:tabs>
        <w:spacing w:lineRule="auto" w:line="199"/>
        <w:ind w:right="16"/>
        <w:rPr>
          <w:sz w:val="24"/>
        </w:rPr>
      </w:pPr>
      <w:r>
        <w:rPr>
          <w:sz w:val="24"/>
        </w:rPr>
        <w:t>Develop</w:t>
      </w:r>
      <w:r>
        <w:rPr>
          <w:sz w:val="24"/>
        </w:rPr>
        <w:t xml:space="preserve">ing </w:t>
      </w:r>
      <w:r>
        <w:rPr>
          <w:sz w:val="24"/>
        </w:rPr>
        <w:t>and</w:t>
      </w:r>
      <w:r>
        <w:rPr>
          <w:spacing w:val="31"/>
          <w:sz w:val="24"/>
        </w:rPr>
        <w:t xml:space="preserve"> </w:t>
      </w:r>
      <w:r>
        <w:rPr>
          <w:sz w:val="24"/>
        </w:rPr>
        <w:t>maintain</w:t>
      </w:r>
      <w:r>
        <w:rPr>
          <w:sz w:val="24"/>
        </w:rPr>
        <w:t>ing</w:t>
      </w:r>
      <w:r>
        <w:rPr>
          <w:spacing w:val="32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33"/>
          <w:sz w:val="24"/>
        </w:rPr>
        <w:t xml:space="preserve"> </w:t>
      </w:r>
      <w:r>
        <w:rPr>
          <w:sz w:val="24"/>
        </w:rPr>
        <w:t>with</w:t>
      </w:r>
      <w:r>
        <w:rPr>
          <w:spacing w:val="32"/>
          <w:sz w:val="24"/>
        </w:rPr>
        <w:t xml:space="preserve"> </w:t>
      </w:r>
      <w:r>
        <w:rPr>
          <w:sz w:val="24"/>
        </w:rPr>
        <w:t>new</w:t>
      </w:r>
      <w:r>
        <w:rPr>
          <w:spacing w:val="33"/>
          <w:sz w:val="24"/>
        </w:rPr>
        <w:t xml:space="preserve"> </w:t>
      </w:r>
      <w:r>
        <w:rPr>
          <w:sz w:val="24"/>
        </w:rPr>
        <w:t>and</w:t>
      </w:r>
      <w:r>
        <w:rPr>
          <w:spacing w:val="31"/>
          <w:sz w:val="24"/>
        </w:rPr>
        <w:t xml:space="preserve"> </w:t>
      </w:r>
      <w:r>
        <w:rPr>
          <w:sz w:val="24"/>
        </w:rPr>
        <w:t>existing</w:t>
      </w:r>
      <w:r>
        <w:rPr>
          <w:spacing w:val="32"/>
          <w:sz w:val="24"/>
        </w:rPr>
        <w:t xml:space="preserve"> </w:t>
      </w:r>
      <w:r>
        <w:rPr>
          <w:sz w:val="24"/>
        </w:rPr>
        <w:t>customers</w:t>
      </w:r>
      <w:r>
        <w:rPr>
          <w:spacing w:val="33"/>
          <w:sz w:val="24"/>
        </w:rPr>
        <w:t xml:space="preserve"> </w:t>
      </w:r>
      <w:r>
        <w:rPr>
          <w:sz w:val="24"/>
        </w:rPr>
        <w:t>to</w:t>
      </w:r>
      <w:r>
        <w:rPr>
          <w:spacing w:val="32"/>
          <w:sz w:val="24"/>
        </w:rPr>
        <w:t xml:space="preserve"> </w:t>
      </w:r>
      <w:r>
        <w:rPr>
          <w:sz w:val="24"/>
        </w:rPr>
        <w:t>drive</w:t>
      </w:r>
      <w:r>
        <w:rPr>
          <w:spacing w:val="32"/>
          <w:sz w:val="24"/>
        </w:rPr>
        <w:t xml:space="preserve"> </w:t>
      </w:r>
      <w:r>
        <w:rPr>
          <w:sz w:val="24"/>
        </w:rPr>
        <w:t xml:space="preserve">sales </w:t>
      </w:r>
      <w:r>
        <w:rPr>
          <w:spacing w:val="-2"/>
          <w:sz w:val="24"/>
        </w:rPr>
        <w:t>growth.</w:t>
      </w:r>
    </w:p>
    <w:p w14:paraId="20A53DA9">
      <w:pPr>
        <w:pStyle w:val="style179"/>
        <w:numPr>
          <w:ilvl w:val="0"/>
          <w:numId w:val="1"/>
        </w:numPr>
        <w:tabs>
          <w:tab w:val="left" w:leader="none" w:pos="653"/>
        </w:tabs>
        <w:spacing w:before="127" w:lineRule="auto" w:line="199"/>
        <w:ind w:right="16"/>
        <w:rPr>
          <w:sz w:val="24"/>
        </w:rPr>
      </w:pPr>
      <w:r>
        <w:rPr>
          <w:sz w:val="24"/>
        </w:rPr>
        <w:t>Manag</w:t>
      </w:r>
      <w:r>
        <w:rPr>
          <w:sz w:val="24"/>
        </w:rPr>
        <w:t xml:space="preserve">ing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listings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hospitals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 xml:space="preserve"> </w:t>
      </w:r>
      <w:r>
        <w:rPr>
          <w:sz w:val="24"/>
        </w:rPr>
        <w:t>ensuring</w:t>
      </w:r>
      <w:r>
        <w:rPr>
          <w:spacing w:val="-6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visibility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products.</w:t>
      </w:r>
    </w:p>
    <w:p w14:paraId="A6AA8053">
      <w:pPr>
        <w:pStyle w:val="style179"/>
        <w:numPr>
          <w:ilvl w:val="0"/>
          <w:numId w:val="1"/>
        </w:numPr>
        <w:tabs>
          <w:tab w:val="left" w:leader="none" w:pos="653"/>
        </w:tabs>
        <w:spacing w:before="126" w:lineRule="auto" w:line="199"/>
        <w:rPr>
          <w:sz w:val="24"/>
        </w:rPr>
      </w:pPr>
      <w:r>
        <w:rPr>
          <w:sz w:val="24"/>
        </w:rPr>
        <w:t>Analy</w:t>
      </w:r>
      <w:r>
        <w:rPr>
          <w:sz w:val="24"/>
          <w:lang w:val="en-US"/>
        </w:rPr>
        <w:t xml:space="preserve">sing </w:t>
      </w:r>
      <w:r>
        <w:rPr>
          <w:sz w:val="24"/>
        </w:rPr>
        <w:t>market</w:t>
      </w:r>
      <w:r>
        <w:rPr>
          <w:spacing w:val="80"/>
          <w:sz w:val="24"/>
        </w:rPr>
        <w:t xml:space="preserve"> </w:t>
      </w:r>
      <w:r>
        <w:rPr>
          <w:sz w:val="24"/>
        </w:rPr>
        <w:t>trends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customer</w:t>
      </w:r>
      <w:r>
        <w:rPr>
          <w:spacing w:val="80"/>
          <w:sz w:val="24"/>
        </w:rPr>
        <w:t xml:space="preserve"> </w:t>
      </w:r>
      <w:r>
        <w:rPr>
          <w:sz w:val="24"/>
        </w:rPr>
        <w:t>feedback</w:t>
      </w:r>
      <w:r>
        <w:rPr>
          <w:spacing w:val="80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4"/>
        </w:rPr>
        <w:t>identify</w:t>
      </w:r>
      <w:r>
        <w:rPr>
          <w:spacing w:val="80"/>
          <w:sz w:val="24"/>
        </w:rPr>
        <w:t xml:space="preserve"> </w:t>
      </w:r>
      <w:r>
        <w:rPr>
          <w:sz w:val="24"/>
        </w:rPr>
        <w:t>opportunities</w:t>
      </w:r>
      <w:r>
        <w:rPr>
          <w:spacing w:val="80"/>
          <w:sz w:val="24"/>
        </w:rPr>
        <w:t xml:space="preserve"> </w:t>
      </w:r>
      <w:r>
        <w:rPr>
          <w:sz w:val="24"/>
        </w:rPr>
        <w:t>for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sales </w:t>
      </w:r>
      <w:r>
        <w:rPr>
          <w:spacing w:val="-2"/>
          <w:sz w:val="24"/>
        </w:rPr>
        <w:t>improvement.</w:t>
      </w:r>
    </w:p>
    <w:p w14:paraId="0F9898C0">
      <w:pPr>
        <w:pStyle w:val="style179"/>
        <w:numPr>
          <w:ilvl w:val="0"/>
          <w:numId w:val="9"/>
        </w:numPr>
        <w:tabs>
          <w:tab w:val="left" w:leader="none" w:pos="640"/>
        </w:tabs>
        <w:autoSpaceDE w:val="false"/>
        <w:autoSpaceDN w:val="false"/>
        <w:spacing w:before="126" w:lineRule="auto" w:line="199"/>
        <w:ind w:right="15"/>
        <w:jc w:val="left"/>
        <w:rPr>
          <w:sz w:val="24"/>
        </w:rPr>
      </w:pPr>
      <w:r>
        <w:rPr>
          <w:rFonts w:ascii="Roboto" w:cs="Roboto" w:eastAsia="Roboto" w:hAnsi="Roboto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Conducting</w:t>
      </w:r>
      <w:r>
        <w:rPr>
          <w:rFonts w:ascii="Roboto" w:cs="Roboto" w:eastAsia="Roboto" w:hAnsi="Roboto" w:hint="default"/>
          <w:b w:val="false"/>
          <w:bCs w:val="false"/>
          <w:i w:val="false"/>
          <w:iCs w:val="false"/>
          <w:color w:val="auto"/>
          <w:spacing w:val="80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Roboto" w:cs="Roboto" w:eastAsia="Roboto" w:hAnsi="Roboto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product</w:t>
      </w:r>
      <w:r>
        <w:rPr>
          <w:rFonts w:ascii="Roboto" w:cs="Roboto" w:eastAsia="Roboto" w:hAnsi="Roboto" w:hint="default"/>
          <w:b w:val="false"/>
          <w:bCs w:val="false"/>
          <w:i w:val="false"/>
          <w:iCs w:val="false"/>
          <w:color w:val="auto"/>
          <w:spacing w:val="80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Roboto" w:cs="Roboto" w:eastAsia="Roboto" w:hAnsi="Roboto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presentations</w:t>
      </w:r>
      <w:r>
        <w:rPr>
          <w:rFonts w:ascii="Roboto" w:cs="Roboto" w:eastAsia="Roboto" w:hAnsi="Roboto" w:hint="default"/>
          <w:b w:val="false"/>
          <w:bCs w:val="false"/>
          <w:i w:val="false"/>
          <w:iCs w:val="false"/>
          <w:color w:val="auto"/>
          <w:spacing w:val="80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Roboto" w:cs="Roboto" w:eastAsia="Roboto" w:hAnsi="Roboto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Roboto" w:cs="Roboto" w:eastAsia="Roboto" w:hAnsi="Roboto" w:hint="default"/>
          <w:b w:val="false"/>
          <w:bCs w:val="false"/>
          <w:i w:val="false"/>
          <w:iCs w:val="false"/>
          <w:color w:val="auto"/>
          <w:spacing w:val="80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Roboto" w:cs="Roboto" w:eastAsia="Roboto" w:hAnsi="Roboto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demonstrations</w:t>
      </w:r>
      <w:r>
        <w:rPr>
          <w:rFonts w:ascii="Roboto" w:cs="Roboto" w:eastAsia="Roboto" w:hAnsi="Roboto" w:hint="default"/>
          <w:b w:val="false"/>
          <w:bCs w:val="false"/>
          <w:i w:val="false"/>
          <w:iCs w:val="false"/>
          <w:color w:val="auto"/>
          <w:spacing w:val="80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Roboto" w:cs="Roboto" w:eastAsia="Roboto" w:hAnsi="Roboto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Roboto" w:cs="Roboto" w:eastAsia="Roboto" w:hAnsi="Roboto" w:hint="default"/>
          <w:b w:val="false"/>
          <w:bCs w:val="false"/>
          <w:i w:val="false"/>
          <w:iCs w:val="false"/>
          <w:color w:val="auto"/>
          <w:spacing w:val="80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Roboto" w:cs="Roboto" w:eastAsia="Roboto" w:hAnsi="Roboto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healthcare</w:t>
      </w:r>
      <w:r>
        <w:rPr>
          <w:rFonts w:ascii="Roboto" w:cs="Roboto" w:eastAsia="Roboto" w:hAnsi="Roboto" w:hint="default"/>
          <w:b w:val="false"/>
          <w:bCs w:val="false"/>
          <w:i w:val="false"/>
          <w:iCs w:val="false"/>
          <w:color w:val="auto"/>
          <w:spacing w:val="80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Roboto" w:cs="Roboto" w:eastAsia="Roboto" w:hAnsi="Roboto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professionals</w:t>
      </w:r>
      <w:r>
        <w:rPr>
          <w:rFonts w:ascii="Roboto" w:cs="Roboto" w:eastAsia="Roboto" w:hAnsi="Roboto" w:hint="default"/>
          <w:b w:val="false"/>
          <w:bCs w:val="false"/>
          <w:i w:val="false"/>
          <w:iCs w:val="false"/>
          <w:color w:val="auto"/>
          <w:spacing w:val="80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Roboto" w:cs="Roboto" w:eastAsia="Roboto" w:hAnsi="Roboto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in</w:t>
      </w:r>
      <w:r>
        <w:rPr>
          <w:rFonts w:ascii="Roboto" w:cs="Roboto" w:eastAsia="Roboto" w:hAnsi="Roboto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Roboto" w:cs="Roboto" w:eastAsia="Roboto" w:hAnsi="Roboto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hospitals</w:t>
      </w:r>
      <w:r>
        <w:rPr>
          <w:rFonts w:ascii="Roboto" w:cs="Roboto" w:eastAsia="Roboto" w:hAnsi="Roboto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Roboto" w:cs="Roboto" w:eastAsia="Roboto" w:hAnsi="Roboto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Roboto" w:cs="Roboto" w:eastAsia="Roboto" w:hAnsi="Roboto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Roboto" w:cs="Roboto" w:eastAsia="Roboto" w:hAnsi="Roboto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clinics.</w:t>
      </w:r>
    </w:p>
    <w:p w14:paraId="85870C5F">
      <w:pPr>
        <w:pStyle w:val="style179"/>
        <w:numPr>
          <w:ilvl w:val="0"/>
          <w:numId w:val="9"/>
        </w:numPr>
        <w:tabs>
          <w:tab w:val="left" w:leader="none" w:pos="640"/>
        </w:tabs>
        <w:autoSpaceDE w:val="false"/>
        <w:autoSpaceDN w:val="false"/>
        <w:spacing w:before="126" w:lineRule="auto" w:line="199"/>
        <w:ind w:right="15"/>
        <w:jc w:val="left"/>
        <w:rPr>
          <w:sz w:val="24"/>
        </w:rPr>
      </w:pPr>
      <w:r>
        <w:rPr>
          <w:sz w:val="24"/>
          <w:lang w:val="en-US"/>
        </w:rPr>
        <w:t>Detailing  products to healthcare providers including strength, indications, side effects and the availability of new molecules in the market to improve patient care.</w:t>
      </w:r>
    </w:p>
    <w:p w14:paraId="AE0C9815">
      <w:pPr>
        <w:pStyle w:val="style0"/>
        <w:numPr>
          <w:ilvl w:val="0"/>
          <w:numId w:val="0"/>
        </w:numPr>
        <w:tabs>
          <w:tab w:val="left" w:leader="none" w:pos="653"/>
        </w:tabs>
        <w:spacing w:before="126" w:lineRule="auto" w:line="199"/>
        <w:ind w:right="16"/>
        <w:rPr>
          <w:sz w:val="24"/>
        </w:rPr>
      </w:pPr>
    </w:p>
    <w:p w14:paraId="9DA7EFC5">
      <w:pPr>
        <w:pStyle w:val="style66"/>
        <w:spacing w:before="226"/>
        <w:rPr/>
      </w:pPr>
      <w:r>
        <w:rPr>
          <w:b/>
          <w:bCs/>
          <w:lang w:val="en-US"/>
        </w:rPr>
        <w:t>May</w:t>
      </w:r>
      <w:r>
        <w:rPr>
          <w:b/>
          <w:bCs/>
        </w:rPr>
        <w:t xml:space="preserve"> </w:t>
      </w:r>
      <w:r>
        <w:rPr>
          <w:b/>
          <w:bCs/>
        </w:rPr>
        <w:t>20</w:t>
      </w:r>
      <w:r>
        <w:rPr>
          <w:b/>
          <w:bCs/>
          <w:lang w:val="en-US"/>
        </w:rPr>
        <w:t>18</w:t>
      </w:r>
      <w:r>
        <w:rPr>
          <w:b/>
          <w:bCs/>
        </w:rPr>
        <w:t xml:space="preserve">- </w:t>
      </w:r>
      <w:r>
        <w:rPr>
          <w:b/>
          <w:bCs/>
          <w:lang w:val="en-US"/>
        </w:rPr>
        <w:t xml:space="preserve">December </w:t>
      </w:r>
      <w:r>
        <w:rPr>
          <w:b/>
          <w:bCs/>
        </w:rPr>
        <w:t>20</w:t>
      </w:r>
      <w:r>
        <w:rPr>
          <w:b/>
          <w:bCs/>
          <w:lang w:val="en-US"/>
        </w:rPr>
        <w:t>24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 xml:space="preserve">Radiance Pharmaceuticals </w:t>
      </w:r>
    </w:p>
    <w:p w14:paraId="D22A11E2">
      <w:pPr>
        <w:pStyle w:val="style66"/>
        <w:spacing w:before="226"/>
        <w:rPr/>
      </w:pPr>
      <w:r>
        <w:t xml:space="preserve">                                      Medical re</w:t>
      </w:r>
      <w:r>
        <w:rPr>
          <w:lang w:val="en-US"/>
        </w:rPr>
        <w:t>pr</w:t>
      </w:r>
      <w:r>
        <w:t>e</w:t>
      </w:r>
      <w:r>
        <w:rPr>
          <w:lang w:val="en-US"/>
        </w:rPr>
        <w:t>se</w:t>
      </w:r>
      <w:r>
        <w:t xml:space="preserve">ntative </w:t>
      </w:r>
    </w:p>
    <w:p w14:paraId="1727D0F3">
      <w:pPr>
        <w:pStyle w:val="style0"/>
        <w:spacing w:before="224"/>
        <w:rPr/>
      </w:pPr>
    </w:p>
    <w:p w14:paraId="264D5B77">
      <w:pPr>
        <w:pStyle w:val="style179"/>
        <w:numPr>
          <w:ilvl w:val="0"/>
          <w:numId w:val="3"/>
        </w:numPr>
        <w:tabs>
          <w:tab w:val="left" w:leader="none" w:pos="640"/>
        </w:tabs>
        <w:spacing w:lineRule="auto" w:line="199"/>
        <w:ind w:right="16"/>
        <w:rPr/>
      </w:pPr>
      <w:r>
        <w:rPr>
          <w:sz w:val="24"/>
        </w:rPr>
        <w:t>Developed</w:t>
      </w:r>
      <w:r>
        <w:rPr>
          <w:spacing w:val="31"/>
          <w:sz w:val="24"/>
        </w:rPr>
        <w:t xml:space="preserve"> </w:t>
      </w:r>
      <w:r>
        <w:rPr>
          <w:sz w:val="24"/>
        </w:rPr>
        <w:t>and</w:t>
      </w:r>
      <w:r>
        <w:rPr>
          <w:spacing w:val="31"/>
          <w:sz w:val="24"/>
        </w:rPr>
        <w:t xml:space="preserve"> </w:t>
      </w:r>
      <w:r>
        <w:rPr>
          <w:sz w:val="24"/>
        </w:rPr>
        <w:t>maintained</w:t>
      </w:r>
      <w:r>
        <w:rPr>
          <w:spacing w:val="32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33"/>
          <w:sz w:val="24"/>
        </w:rPr>
        <w:t xml:space="preserve"> </w:t>
      </w:r>
      <w:r>
        <w:rPr>
          <w:sz w:val="24"/>
        </w:rPr>
        <w:t>with</w:t>
      </w:r>
      <w:r>
        <w:rPr>
          <w:spacing w:val="32"/>
          <w:sz w:val="24"/>
        </w:rPr>
        <w:t xml:space="preserve"> </w:t>
      </w:r>
      <w:r>
        <w:rPr>
          <w:sz w:val="24"/>
        </w:rPr>
        <w:t>new</w:t>
      </w:r>
      <w:r>
        <w:rPr>
          <w:spacing w:val="33"/>
          <w:sz w:val="24"/>
        </w:rPr>
        <w:t xml:space="preserve"> </w:t>
      </w:r>
      <w:r>
        <w:rPr>
          <w:sz w:val="24"/>
        </w:rPr>
        <w:t>and</w:t>
      </w:r>
      <w:r>
        <w:rPr>
          <w:spacing w:val="31"/>
          <w:sz w:val="24"/>
        </w:rPr>
        <w:t xml:space="preserve"> </w:t>
      </w:r>
      <w:r>
        <w:rPr>
          <w:sz w:val="24"/>
        </w:rPr>
        <w:t>existing</w:t>
      </w:r>
      <w:r>
        <w:rPr>
          <w:spacing w:val="32"/>
          <w:sz w:val="24"/>
        </w:rPr>
        <w:t xml:space="preserve"> </w:t>
      </w:r>
      <w:r>
        <w:rPr>
          <w:sz w:val="24"/>
        </w:rPr>
        <w:t>customers</w:t>
      </w:r>
      <w:r>
        <w:rPr>
          <w:spacing w:val="33"/>
          <w:sz w:val="24"/>
        </w:rPr>
        <w:t xml:space="preserve"> </w:t>
      </w:r>
      <w:r>
        <w:rPr>
          <w:sz w:val="24"/>
        </w:rPr>
        <w:t>to</w:t>
      </w:r>
      <w:r>
        <w:rPr>
          <w:spacing w:val="32"/>
          <w:sz w:val="24"/>
        </w:rPr>
        <w:t xml:space="preserve"> </w:t>
      </w:r>
      <w:r>
        <w:rPr>
          <w:sz w:val="24"/>
        </w:rPr>
        <w:t>drive</w:t>
      </w:r>
      <w:r>
        <w:rPr>
          <w:spacing w:val="32"/>
          <w:sz w:val="24"/>
        </w:rPr>
        <w:t xml:space="preserve"> </w:t>
      </w:r>
      <w:r>
        <w:rPr>
          <w:sz w:val="24"/>
        </w:rPr>
        <w:t xml:space="preserve">sales </w:t>
      </w:r>
      <w:r>
        <w:rPr>
          <w:spacing w:val="-2"/>
          <w:sz w:val="24"/>
        </w:rPr>
        <w:t>growth.</w:t>
      </w:r>
    </w:p>
    <w:p w14:paraId="6AE6324E">
      <w:pPr>
        <w:pStyle w:val="style179"/>
        <w:numPr>
          <w:ilvl w:val="0"/>
          <w:numId w:val="4"/>
        </w:numPr>
        <w:tabs>
          <w:tab w:val="left" w:leader="none" w:pos="640"/>
        </w:tabs>
        <w:spacing w:before="126" w:lineRule="auto" w:line="199"/>
        <w:rPr/>
      </w:pPr>
      <w:r>
        <w:rPr>
          <w:sz w:val="24"/>
        </w:rPr>
        <w:t>Conducted</w:t>
      </w:r>
      <w:r>
        <w:rPr>
          <w:spacing w:val="80"/>
          <w:sz w:val="24"/>
        </w:rPr>
        <w:t xml:space="preserve"> </w:t>
      </w:r>
      <w:r>
        <w:rPr>
          <w:sz w:val="24"/>
        </w:rPr>
        <w:t>product</w:t>
      </w:r>
      <w:r>
        <w:rPr>
          <w:spacing w:val="80"/>
          <w:sz w:val="24"/>
        </w:rPr>
        <w:t xml:space="preserve"> </w:t>
      </w:r>
      <w:r>
        <w:rPr>
          <w:sz w:val="24"/>
        </w:rPr>
        <w:t>presentations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demonstrations</w:t>
      </w:r>
      <w:r>
        <w:rPr>
          <w:spacing w:val="80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4"/>
        </w:rPr>
        <w:t>healthcare</w:t>
      </w:r>
      <w:r>
        <w:rPr>
          <w:spacing w:val="80"/>
          <w:sz w:val="24"/>
        </w:rPr>
        <w:t xml:space="preserve"> </w:t>
      </w:r>
      <w:r>
        <w:rPr>
          <w:sz w:val="24"/>
        </w:rPr>
        <w:t>professionals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in hospitals and </w:t>
      </w:r>
      <w:r>
        <w:rPr>
          <w:sz w:val="24"/>
        </w:rPr>
        <w:t>clinics.</w:t>
      </w:r>
    </w:p>
    <w:p w14:paraId="441B1C5C">
      <w:pPr>
        <w:pStyle w:val="style179"/>
        <w:numPr>
          <w:ilvl w:val="0"/>
          <w:numId w:val="5"/>
        </w:numPr>
        <w:tabs>
          <w:tab w:val="left" w:leader="none" w:pos="640"/>
        </w:tabs>
        <w:spacing w:before="127" w:lineRule="auto" w:line="199"/>
        <w:ind w:right="16"/>
        <w:rPr/>
      </w:pPr>
      <w:r>
        <w:rPr>
          <w:sz w:val="24"/>
        </w:rPr>
        <w:t>Managed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listings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hospitals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wholesalers,</w:t>
      </w:r>
      <w:r>
        <w:rPr>
          <w:spacing w:val="-4"/>
          <w:sz w:val="24"/>
        </w:rPr>
        <w:t xml:space="preserve"> </w:t>
      </w:r>
      <w:r>
        <w:rPr>
          <w:sz w:val="24"/>
        </w:rPr>
        <w:t>ensuring</w:t>
      </w:r>
      <w:r>
        <w:rPr>
          <w:spacing w:val="-6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visibility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products.</w:t>
      </w:r>
    </w:p>
    <w:p w14:paraId="5361ACB1">
      <w:pPr>
        <w:pStyle w:val="style179"/>
        <w:numPr>
          <w:ilvl w:val="0"/>
          <w:numId w:val="6"/>
        </w:numPr>
        <w:tabs>
          <w:tab w:val="left" w:leader="none" w:pos="640"/>
        </w:tabs>
        <w:spacing w:before="126" w:lineRule="auto" w:line="199"/>
        <w:rPr/>
      </w:pPr>
      <w:r>
        <w:rPr>
          <w:sz w:val="24"/>
        </w:rPr>
        <w:t>Analyzed</w:t>
      </w:r>
      <w:r>
        <w:rPr>
          <w:spacing w:val="80"/>
          <w:sz w:val="24"/>
        </w:rPr>
        <w:t xml:space="preserve"> </w:t>
      </w:r>
      <w:r>
        <w:rPr>
          <w:sz w:val="24"/>
        </w:rPr>
        <w:t>market</w:t>
      </w:r>
      <w:r>
        <w:rPr>
          <w:spacing w:val="80"/>
          <w:sz w:val="24"/>
        </w:rPr>
        <w:t xml:space="preserve"> </w:t>
      </w:r>
      <w:r>
        <w:rPr>
          <w:sz w:val="24"/>
        </w:rPr>
        <w:t>trends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customer</w:t>
      </w:r>
      <w:r>
        <w:rPr>
          <w:spacing w:val="80"/>
          <w:sz w:val="24"/>
        </w:rPr>
        <w:t xml:space="preserve"> </w:t>
      </w:r>
      <w:r>
        <w:rPr>
          <w:sz w:val="24"/>
        </w:rPr>
        <w:t>feedback</w:t>
      </w:r>
      <w:r>
        <w:rPr>
          <w:spacing w:val="80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4"/>
        </w:rPr>
        <w:t>identify</w:t>
      </w:r>
      <w:r>
        <w:rPr>
          <w:spacing w:val="80"/>
          <w:sz w:val="24"/>
        </w:rPr>
        <w:t xml:space="preserve"> </w:t>
      </w:r>
      <w:r>
        <w:rPr>
          <w:sz w:val="24"/>
        </w:rPr>
        <w:t>opportunities</w:t>
      </w:r>
      <w:r>
        <w:rPr>
          <w:spacing w:val="80"/>
          <w:sz w:val="24"/>
        </w:rPr>
        <w:t xml:space="preserve"> </w:t>
      </w:r>
      <w:r>
        <w:rPr>
          <w:sz w:val="24"/>
        </w:rPr>
        <w:t>for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sales </w:t>
      </w:r>
      <w:r>
        <w:rPr>
          <w:spacing w:val="-2"/>
          <w:sz w:val="24"/>
        </w:rPr>
        <w:t>improvement.</w:t>
      </w:r>
    </w:p>
    <w:p w14:paraId="59839EDF">
      <w:pPr>
        <w:pStyle w:val="style179"/>
        <w:numPr>
          <w:ilvl w:val="0"/>
          <w:numId w:val="6"/>
        </w:numPr>
        <w:tabs>
          <w:tab w:val="left" w:leader="none" w:pos="640"/>
        </w:tabs>
        <w:spacing w:before="126" w:lineRule="auto" w:line="199"/>
        <w:rPr/>
      </w:pPr>
      <w:r>
        <w:t>Collaborated with marketing teams to develop pro</w:t>
      </w:r>
      <w:r>
        <w:t>motional materials that effectively communicate product benefits.</w:t>
      </w:r>
    </w:p>
    <w:p w14:paraId="9E8DFEC6">
      <w:pPr>
        <w:pStyle w:val="style66"/>
        <w:spacing w:before="119"/>
        <w:ind w:left="180"/>
        <w:rPr>
          <w:spacing w:val="-2"/>
        </w:rPr>
      </w:pPr>
    </w:p>
    <w:p w14:paraId="63DEED72">
      <w:pPr>
        <w:pStyle w:val="style66"/>
        <w:spacing w:before="119"/>
        <w:ind w:left="180"/>
        <w:rPr/>
      </w:pPr>
    </w:p>
    <w:p w14:paraId="CD00ED8D">
      <w:pPr>
        <w:pStyle w:val="style0"/>
        <w:numPr>
          <w:ilvl w:val="0"/>
          <w:numId w:val="0"/>
        </w:numPr>
        <w:tabs>
          <w:tab w:val="left" w:leader="none" w:pos="730"/>
        </w:tabs>
        <w:ind w:right="0"/>
        <w:rPr>
          <w:sz w:val="24"/>
        </w:rPr>
      </w:pPr>
    </w:p>
    <w:p w14:paraId="0924E1A3">
      <w:pPr>
        <w:pStyle w:val="style0"/>
        <w:numPr>
          <w:ilvl w:val="0"/>
          <w:numId w:val="0"/>
        </w:numPr>
        <w:tabs>
          <w:tab w:val="left" w:leader="none" w:pos="730"/>
        </w:tabs>
        <w:spacing w:before="122" w:lineRule="auto" w:line="230"/>
        <w:rPr>
          <w:sz w:val="24"/>
        </w:rPr>
      </w:pPr>
    </w:p>
    <w:bookmarkStart w:id="0" w:name="_GoBack"/>
    <w:bookmarkEnd w:id="0"/>
    <w:p w14:paraId="341E7D06">
      <w:pPr>
        <w:pStyle w:val="style0"/>
        <w:spacing w:lineRule="exact" w:line="237"/>
        <w:rPr>
          <w:noProof/>
          <w:sz w:val="18"/>
        </w:rPr>
      </w:pPr>
    </w:p>
    <w:p w14:paraId="EE47F470">
      <w:pPr>
        <w:pStyle w:val="style0"/>
        <w:spacing w:lineRule="exact" w:line="237"/>
        <w:rPr>
          <w:noProof/>
          <w:sz w:val="18"/>
        </w:rPr>
      </w:pPr>
    </w:p>
    <w:p w14:paraId="F51927C1">
      <w:pPr>
        <w:pStyle w:val="style0"/>
        <w:spacing w:lineRule="exact" w:line="237"/>
        <w:rPr>
          <w:noProof/>
          <w:sz w:val="18"/>
        </w:rPr>
      </w:pPr>
    </w:p>
    <w:p w14:paraId="7E85A9A9">
      <w:pPr>
        <w:pStyle w:val="style0"/>
        <w:spacing w:lineRule="exact" w:line="237"/>
        <w:rPr>
          <w:noProof/>
          <w:sz w:val="18"/>
        </w:rPr>
      </w:pPr>
    </w:p>
    <w:p w14:paraId="B417108C">
      <w:pPr>
        <w:pStyle w:val="style0"/>
        <w:spacing w:lineRule="exact" w:line="237"/>
        <w:rPr>
          <w:noProof/>
          <w:sz w:val="18"/>
        </w:rPr>
      </w:pPr>
    </w:p>
    <w:p w14:paraId="93CB0500">
      <w:pPr>
        <w:pStyle w:val="style0"/>
        <w:spacing w:lineRule="exact" w:line="237"/>
        <w:rPr>
          <w:noProof/>
          <w:sz w:val="18"/>
        </w:rPr>
      </w:pPr>
    </w:p>
    <w:p w14:paraId="4374350A">
      <w:pPr>
        <w:pStyle w:val="style0"/>
        <w:spacing w:lineRule="exact" w:line="237"/>
        <w:rPr>
          <w:noProof/>
          <w:sz w:val="18"/>
        </w:rPr>
      </w:pPr>
    </w:p>
    <w:p w14:paraId="C2D12081">
      <w:pPr>
        <w:pStyle w:val="style0"/>
        <w:spacing w:lineRule="exact" w:line="237"/>
        <w:rPr>
          <w:noProof/>
          <w:sz w:val="18"/>
        </w:rPr>
      </w:pPr>
    </w:p>
    <w:p w14:paraId="0446D22E">
      <w:pPr>
        <w:pStyle w:val="style0"/>
        <w:spacing w:lineRule="exact" w:line="237"/>
        <w:rPr>
          <w:sz w:val="18"/>
        </w:rPr>
      </w:pPr>
      <w:r>
        <w:rPr>
          <w:noProof/>
          <w:sz w:val="18"/>
        </w:rPr>
      </w:r>
      <w:r>
        <w:rPr>
          <w:noProof/>
          <w:sz w:val="18"/>
        </w:rPr>
      </w:r>
      <w:r>
        <w:rPr>
          <w:noProof/>
          <w:sz w:val="18"/>
        </w:rPr>
      </w:r>
      <w:r>
        <w:rPr>
          <w:noProof/>
          <w:sz w:val="18"/>
        </w:rPr>
        <mc:AlternateContent>
          <mc:Choice Requires="wpg">
            <w:drawing>
              <wp:inline distL="0" distT="0" distB="0" distR="0">
                <wp:extent cx="196850" cy="120650"/>
                <wp:effectExtent l="0" t="0" r="0" b="3175"/>
                <wp:docPr id="1051" name="Group 3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96850" cy="120650"/>
                          <a:chOff x="0" y="0"/>
                          <a:chExt cx="196850" cy="120650"/>
                        </a:xfrm>
                      </wpg:grpSpPr>
                      <pic:pic xmlns:pic="http://schemas.openxmlformats.org/drawingml/2006/picture">
                        <pic:nvPicPr>
                          <pic:cNvPr id="12" name="Image"/>
                          <pic:cNvPicPr/>
                        </pic:nvPicPr>
                        <pic:blipFill>
                          <a:blip r:embed="rId1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5946"/>
                            <a:ext cx="159028" cy="114171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178279" y="0"/>
                            <a:ext cx="18415" cy="11874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8415" h="118745" stroke="1">
                                <a:moveTo>
                                  <a:pt x="18285" y="118631"/>
                                </a:moveTo>
                                <a:lnTo>
                                  <a:pt x="0" y="118631"/>
                                </a:lnTo>
                                <a:lnTo>
                                  <a:pt x="0" y="0"/>
                                </a:lnTo>
                                <a:lnTo>
                                  <a:pt x="18285" y="0"/>
                                </a:lnTo>
                                <a:lnTo>
                                  <a:pt x="18285" y="118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51" filled="f" stroked="f" style="margin-left:0.0pt;margin-top:0.0pt;width:15.5pt;height:9.5pt;mso-wrap-distance-left:0.0pt;mso-wrap-distance-right:0.0pt;visibility:visible;" coordsize="196850,120650">
                <v:shape id="1052" type="#_x0000_t75" filled="f" stroked="f" style="position:absolute;left:0;top:5946;width:159028;height:114171;z-index:2;mso-position-horizontal-relative:page;mso-position-vertical-relative:page;mso-width-relative:page;mso-height-relative:page;visibility:visible;">
                  <v:imagedata r:id="rId14" embosscolor="white" o:title=""/>
                  <v:fill/>
                </v:shape>
                <v:shape id="1053" coordsize="18415,118745" path="m18285,118631l0,118631l0,0l18285,0l18285,118631xe" fillcolor="black" stroked="f" style="position:absolute;left:178279;top:0;width:18415;height:118745;z-index:3;mso-position-horizontal-relative:page;mso-position-vertical-relative:page;mso-width-relative:page;mso-height-relative:page;visibility:visible;">
                  <v:fill/>
                  <v:path textboxrect="0,0,18415,118745"/>
                </v:shape>
                <w10:anchorlock/>
                <v:fill rotate="true"/>
              </v:group>
            </w:pict>
          </mc:Fallback>
        </mc:AlternateContent>
      </w:r>
      <w:r>
        <w:rPr>
          <w:noProof/>
          <w:sz w:val="18"/>
        </w:rPr>
      </w:r>
      <w:r>
        <w:rPr>
          <w:noProof/>
          <w:sz w:val="18"/>
        </w:rPr>
      </w:r>
      <w:r>
        <w:rPr>
          <w:rFonts w:ascii="Times New Roman"/>
          <w:spacing w:val="18"/>
          <w:sz w:val="20"/>
        </w:rPr>
        <w:t xml:space="preserve"> </w:t>
      </w:r>
      <w:r>
        <w:rPr>
          <w:noProof/>
          <w:spacing w:val="18"/>
          <w:position w:val="-4"/>
          <w:sz w:val="20"/>
        </w:rPr>
      </w:r>
      <w:r>
        <w:rPr>
          <w:noProof/>
          <w:spacing w:val="18"/>
          <w:position w:val="-4"/>
          <w:sz w:val="20"/>
        </w:rPr>
      </w:r>
      <w:r>
        <w:rPr>
          <w:noProof/>
          <w:spacing w:val="18"/>
          <w:position w:val="-4"/>
          <w:sz w:val="20"/>
        </w:rPr>
      </w:r>
      <w:r>
        <w:rPr>
          <w:noProof/>
          <w:spacing w:val="18"/>
          <w:position w:val="-4"/>
          <w:sz w:val="20"/>
        </w:rPr>
        <mc:AlternateContent>
          <mc:Choice Requires="wpg">
            <w:drawing>
              <wp:inline distL="0" distT="0" distB="0" distR="0">
                <wp:extent cx="2933700" cy="151130"/>
                <wp:effectExtent l="0" t="0" r="0" b="1269"/>
                <wp:docPr id="1055" name="Group 3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933700" cy="151130"/>
                          <a:chOff x="0" y="0"/>
                          <a:chExt cx="2933700" cy="151130"/>
                        </a:xfrm>
                      </wpg:grpSpPr>
                      <pic:pic xmlns:pic="http://schemas.openxmlformats.org/drawingml/2006/picture">
                        <pic:nvPicPr>
                          <pic:cNvPr id="13" name="Image"/>
                          <pic:cNvPicPr/>
                        </pic:nvPicPr>
                        <pic:blipFill>
                          <a:blip r:embed="rId1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4459"/>
                            <a:ext cx="224820" cy="115658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262957" y="5797"/>
                            <a:ext cx="73025" cy="11493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3025" h="114935" stroke="1">
                                <a:moveTo>
                                  <a:pt x="37016" y="114320"/>
                                </a:moveTo>
                                <a:lnTo>
                                  <a:pt x="28716" y="114320"/>
                                </a:lnTo>
                                <a:lnTo>
                                  <a:pt x="21803" y="112115"/>
                                </a:lnTo>
                                <a:lnTo>
                                  <a:pt x="10777" y="103270"/>
                                </a:lnTo>
                                <a:lnTo>
                                  <a:pt x="6689" y="97720"/>
                                </a:lnTo>
                                <a:lnTo>
                                  <a:pt x="1337" y="84365"/>
                                </a:lnTo>
                                <a:lnTo>
                                  <a:pt x="0" y="77526"/>
                                </a:lnTo>
                                <a:lnTo>
                                  <a:pt x="34" y="63106"/>
                                </a:lnTo>
                                <a:lnTo>
                                  <a:pt x="155" y="59724"/>
                                </a:lnTo>
                                <a:lnTo>
                                  <a:pt x="276" y="56342"/>
                                </a:lnTo>
                                <a:lnTo>
                                  <a:pt x="15195" y="14684"/>
                                </a:lnTo>
                                <a:lnTo>
                                  <a:pt x="54112" y="0"/>
                                </a:lnTo>
                                <a:lnTo>
                                  <a:pt x="57531" y="0"/>
                                </a:lnTo>
                                <a:lnTo>
                                  <a:pt x="57531" y="16129"/>
                                </a:lnTo>
                                <a:lnTo>
                                  <a:pt x="46853" y="16129"/>
                                </a:lnTo>
                                <a:lnTo>
                                  <a:pt x="39035" y="17703"/>
                                </a:lnTo>
                                <a:lnTo>
                                  <a:pt x="19102" y="42814"/>
                                </a:lnTo>
                                <a:lnTo>
                                  <a:pt x="58252" y="42814"/>
                                </a:lnTo>
                                <a:lnTo>
                                  <a:pt x="63453" y="46741"/>
                                </a:lnTo>
                                <a:lnTo>
                                  <a:pt x="67083" y="51511"/>
                                </a:lnTo>
                                <a:lnTo>
                                  <a:pt x="67762" y="53220"/>
                                </a:lnTo>
                                <a:lnTo>
                                  <a:pt x="33002" y="53220"/>
                                </a:lnTo>
                                <a:lnTo>
                                  <a:pt x="29075" y="54521"/>
                                </a:lnTo>
                                <a:lnTo>
                                  <a:pt x="21989" y="59724"/>
                                </a:lnTo>
                                <a:lnTo>
                                  <a:pt x="19573" y="62747"/>
                                </a:lnTo>
                                <a:lnTo>
                                  <a:pt x="18285" y="66191"/>
                                </a:lnTo>
                                <a:lnTo>
                                  <a:pt x="18285" y="80054"/>
                                </a:lnTo>
                                <a:lnTo>
                                  <a:pt x="20230" y="86904"/>
                                </a:lnTo>
                                <a:lnTo>
                                  <a:pt x="28010" y="96171"/>
                                </a:lnTo>
                                <a:lnTo>
                                  <a:pt x="32309" y="98488"/>
                                </a:lnTo>
                                <a:lnTo>
                                  <a:pt x="66615" y="98488"/>
                                </a:lnTo>
                                <a:lnTo>
                                  <a:pt x="63664" y="102910"/>
                                </a:lnTo>
                                <a:lnTo>
                                  <a:pt x="58570" y="107902"/>
                                </a:lnTo>
                                <a:lnTo>
                                  <a:pt x="52430" y="111468"/>
                                </a:lnTo>
                                <a:lnTo>
                                  <a:pt x="45246" y="113607"/>
                                </a:lnTo>
                                <a:lnTo>
                                  <a:pt x="37016" y="114320"/>
                                </a:lnTo>
                                <a:close/>
                              </a:path>
                              <a:path w="73025" h="114935" stroke="1">
                                <a:moveTo>
                                  <a:pt x="58252" y="42814"/>
                                </a:moveTo>
                                <a:lnTo>
                                  <a:pt x="19102" y="42814"/>
                                </a:lnTo>
                                <a:lnTo>
                                  <a:pt x="22299" y="39197"/>
                                </a:lnTo>
                                <a:lnTo>
                                  <a:pt x="29112" y="37388"/>
                                </a:lnTo>
                                <a:lnTo>
                                  <a:pt x="47224" y="37388"/>
                                </a:lnTo>
                                <a:lnTo>
                                  <a:pt x="53333" y="39197"/>
                                </a:lnTo>
                                <a:lnTo>
                                  <a:pt x="53460" y="39197"/>
                                </a:lnTo>
                                <a:lnTo>
                                  <a:pt x="58252" y="42814"/>
                                </a:lnTo>
                                <a:close/>
                              </a:path>
                              <a:path w="73025" h="114935" stroke="1">
                                <a:moveTo>
                                  <a:pt x="66615" y="98488"/>
                                </a:moveTo>
                                <a:lnTo>
                                  <a:pt x="42616" y="98488"/>
                                </a:lnTo>
                                <a:lnTo>
                                  <a:pt x="46976" y="96419"/>
                                </a:lnTo>
                                <a:lnTo>
                                  <a:pt x="53220" y="88143"/>
                                </a:lnTo>
                                <a:lnTo>
                                  <a:pt x="54672" y="83085"/>
                                </a:lnTo>
                                <a:lnTo>
                                  <a:pt x="54781" y="69945"/>
                                </a:lnTo>
                                <a:lnTo>
                                  <a:pt x="53332" y="64655"/>
                                </a:lnTo>
                                <a:lnTo>
                                  <a:pt x="50433" y="60096"/>
                                </a:lnTo>
                                <a:lnTo>
                                  <a:pt x="47559" y="55512"/>
                                </a:lnTo>
                                <a:lnTo>
                                  <a:pt x="43186" y="53220"/>
                                </a:lnTo>
                                <a:lnTo>
                                  <a:pt x="67762" y="53220"/>
                                </a:lnTo>
                                <a:lnTo>
                                  <a:pt x="71691" y="63106"/>
                                </a:lnTo>
                                <a:lnTo>
                                  <a:pt x="72844" y="69102"/>
                                </a:lnTo>
                                <a:lnTo>
                                  <a:pt x="72844" y="75296"/>
                                </a:lnTo>
                                <a:lnTo>
                                  <a:pt x="72298" y="82705"/>
                                </a:lnTo>
                                <a:lnTo>
                                  <a:pt x="72270" y="83085"/>
                                </a:lnTo>
                                <a:lnTo>
                                  <a:pt x="70549" y="90283"/>
                                </a:lnTo>
                                <a:lnTo>
                                  <a:pt x="67680" y="96892"/>
                                </a:lnTo>
                                <a:lnTo>
                                  <a:pt x="66615" y="98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14" name="Image"/>
                          <pic:cNvPicPr/>
                        </pic:nvPicPr>
                        <pic:blipFill>
                          <a:blip r:embed="rId16" cstate="print"/>
                          <a:srcRect l="0" t="0" r="0" b="0"/>
                          <a:stretch/>
                        </pic:blipFill>
                        <pic:spPr>
                          <a:xfrm rot="0">
                            <a:off x="342793" y="0"/>
                            <a:ext cx="2590821" cy="151114"/>
                          </a:xfrm>
                          <a:prstGeom prst="rect"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1055" filled="f" stroked="f" style="margin-left:0.0pt;margin-top:0.0pt;width:231.0pt;height:11.9pt;mso-wrap-distance-left:0.0pt;mso-wrap-distance-right:0.0pt;visibility:visible;" coordsize="2933700,151130">
                <v:shape id="1056" type="#_x0000_t75" filled="f" stroked="f" style="position:absolute;left:0;top:4459;width:224820;height:115658;z-index:2;mso-position-horizontal-relative:page;mso-position-vertical-relative:page;mso-width-relative:page;mso-height-relative:page;visibility:visible;">
                  <v:imagedata r:id="rId15" embosscolor="white" o:title=""/>
                  <v:fill/>
                </v:shape>
                <v:shape id="1057" coordsize="73025,114935" path="m37016,114320l28716,114320l21803,112115l10777,103270l6689,97720l1337,84365l0,77526l34,63106l155,59724l276,56342l15195,14684l54112,0l57531,0l57531,16129l46853,16129l39035,17703l19102,42814l58252,42814l63453,46741l67083,51511l67762,53220l33002,53220l29075,54521l21989,59724l19573,62747l18285,66191l18285,80054l20230,86904l28010,96171l32309,98488l66615,98488l63664,102910l58570,107902l52430,111468l45246,113607l37016,114320xem58252,42814l19102,42814l22299,39197l29112,37388l47224,37388l53333,39197l53460,39197l58252,42814xem66615,98488l42616,98488l46976,96419l53220,88143l54672,83085l54781,69945l53332,64655l50433,60096l47559,55512l43186,53220l67762,53220l71691,63106l72844,69102l72844,75296l72298,82705l72270,83085l70549,90283l67680,96892l66615,98488xe" fillcolor="black" stroked="f" style="position:absolute;left:262957;top:5797;width:73025;height:114935;z-index:3;mso-position-horizontal-relative:page;mso-position-vertical-relative:page;mso-width-relative:page;mso-height-relative:page;visibility:visible;">
                  <v:fill/>
                  <v:path textboxrect="0,0,73025,114935"/>
                </v:shape>
                <v:shape id="1058" type="#_x0000_t75" filled="f" stroked="f" style="position:absolute;left:342793;top:0;width:2590821;height:151114;z-index:4;mso-position-horizontal-relative:page;mso-position-vertical-relative:page;mso-width-relative:page;mso-height-relative:page;visibility:visible;">
                  <v:imagedata r:id="rId16" embosscolor="white" o:title=""/>
                  <v:fill/>
                </v:shape>
                <w10:anchorlock/>
                <v:fill rotate="true"/>
              </v:group>
            </w:pict>
          </mc:Fallback>
        </mc:AlternateContent>
      </w:r>
      <w:r>
        <w:rPr>
          <w:noProof/>
          <w:spacing w:val="18"/>
          <w:position w:val="-4"/>
          <w:sz w:val="20"/>
        </w:rPr>
      </w:r>
      <w:r>
        <w:rPr>
          <w:noProof/>
          <w:spacing w:val="18"/>
          <w:position w:val="-4"/>
          <w:sz w:val="20"/>
        </w:rPr>
      </w:r>
      <w:r>
        <w:rPr>
          <w:rFonts w:ascii="Times New Roman"/>
          <w:spacing w:val="20"/>
          <w:position w:val="-4"/>
          <w:sz w:val="18"/>
        </w:rPr>
        <w:t xml:space="preserve"> </w:t>
      </w:r>
      <w:r>
        <w:rPr>
          <w:noProof/>
          <w:spacing w:val="20"/>
          <w:sz w:val="18"/>
        </w:rPr>
        <w:drawing>
          <wp:inline distL="0" distT="0" distB="0" distR="0">
            <wp:extent cx="498773" cy="118871"/>
            <wp:effectExtent l="0" t="0" r="0" b="0"/>
            <wp:docPr id="1060" name="Image 4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43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8773" cy="1188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89F2523">
      <w:pPr>
        <w:pStyle w:val="style66"/>
        <w:spacing w:before="114"/>
        <w:ind w:left="2108"/>
        <w:rPr/>
      </w:pPr>
      <w:r>
        <w:rPr>
          <w:spacing w:val="-2"/>
        </w:rPr>
        <w:t>Attachee</w:t>
      </w:r>
    </w:p>
    <w:p w14:paraId="F6853298">
      <w:pPr>
        <w:pStyle w:val="style66"/>
        <w:spacing w:before="227"/>
        <w:rPr/>
      </w:pPr>
    </w:p>
    <w:p w14:paraId="43CFF88E">
      <w:pPr>
        <w:pStyle w:val="style179"/>
        <w:numPr>
          <w:ilvl w:val="0"/>
          <w:numId w:val="2"/>
        </w:numPr>
        <w:tabs>
          <w:tab w:val="left" w:leader="none" w:pos="730"/>
        </w:tabs>
        <w:spacing w:lineRule="auto" w:line="230"/>
        <w:ind w:right="16"/>
        <w:jc w:val="both"/>
        <w:rPr>
          <w:sz w:val="24"/>
        </w:rPr>
      </w:pPr>
      <w:r>
        <w:rPr>
          <w:sz w:val="24"/>
        </w:rPr>
        <w:t xml:space="preserve">Maintained cleanliness of the </w:t>
      </w:r>
      <w:r>
        <w:rPr>
          <w:sz w:val="24"/>
        </w:rPr>
        <w:t>laboratory environment, adhering to safety regulations for equipment handling.</w:t>
      </w:r>
    </w:p>
    <w:p w14:paraId="D6356CEA">
      <w:pPr>
        <w:pStyle w:val="style179"/>
        <w:numPr>
          <w:ilvl w:val="0"/>
          <w:numId w:val="2"/>
        </w:numPr>
        <w:tabs>
          <w:tab w:val="left" w:leader="none" w:pos="730"/>
        </w:tabs>
        <w:spacing w:before="123" w:lineRule="auto" w:line="230"/>
        <w:ind w:right="16"/>
        <w:jc w:val="both"/>
        <w:rPr>
          <w:sz w:val="24"/>
        </w:rPr>
      </w:pPr>
      <w:r>
        <w:rPr>
          <w:sz w:val="24"/>
        </w:rPr>
        <w:t>Assisted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preparation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weekly</w:t>
      </w:r>
      <w:r>
        <w:rPr>
          <w:spacing w:val="-15"/>
          <w:sz w:val="24"/>
        </w:rPr>
        <w:t xml:space="preserve"> </w:t>
      </w:r>
      <w:r>
        <w:rPr>
          <w:sz w:val="24"/>
        </w:rPr>
        <w:t>reports</w:t>
      </w:r>
      <w:r>
        <w:rPr>
          <w:spacing w:val="-15"/>
          <w:sz w:val="24"/>
        </w:rPr>
        <w:t xml:space="preserve"> </w:t>
      </w:r>
      <w:r>
        <w:rPr>
          <w:sz w:val="24"/>
        </w:rPr>
        <w:t>summarizing</w:t>
      </w:r>
      <w:r>
        <w:rPr>
          <w:spacing w:val="-15"/>
          <w:sz w:val="24"/>
        </w:rPr>
        <w:t xml:space="preserve"> </w:t>
      </w:r>
      <w:r>
        <w:rPr>
          <w:sz w:val="24"/>
        </w:rPr>
        <w:t>laboratory</w:t>
      </w:r>
      <w:r>
        <w:rPr>
          <w:spacing w:val="-15"/>
          <w:sz w:val="24"/>
        </w:rPr>
        <w:t xml:space="preserve"> </w:t>
      </w:r>
      <w:r>
        <w:rPr>
          <w:sz w:val="24"/>
        </w:rPr>
        <w:t>activities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findings for management review.</w:t>
      </w:r>
    </w:p>
    <w:p w14:paraId="EB843351">
      <w:pPr>
        <w:pStyle w:val="style179"/>
        <w:numPr>
          <w:ilvl w:val="0"/>
          <w:numId w:val="2"/>
        </w:numPr>
        <w:tabs>
          <w:tab w:val="left" w:leader="none" w:pos="730"/>
        </w:tabs>
        <w:spacing w:before="124" w:lineRule="auto" w:line="230"/>
        <w:jc w:val="both"/>
        <w:rPr>
          <w:sz w:val="24"/>
        </w:rPr>
      </w:pPr>
      <w:r>
        <w:rPr>
          <w:sz w:val="24"/>
        </w:rPr>
        <w:t>Collected samples from various production stages for analysis, ensuring compliance with testing protocols. Performed sample analysis including water pH testing, contributing to quality control measures within the production process.</w:t>
      </w:r>
    </w:p>
    <w:p w14:paraId="298DEF8D">
      <w:pPr>
        <w:pStyle w:val="style179"/>
        <w:numPr>
          <w:ilvl w:val="0"/>
          <w:numId w:val="2"/>
        </w:numPr>
        <w:tabs>
          <w:tab w:val="left" w:leader="none" w:pos="730"/>
          <w:tab w:val="left" w:leader="none" w:pos="789"/>
        </w:tabs>
        <w:spacing w:before="122" w:lineRule="auto" w:line="230"/>
        <w:jc w:val="both"/>
        <w:rPr>
          <w:sz w:val="24"/>
        </w:rPr>
      </w:pPr>
      <w:r>
        <w:rPr>
          <w:sz w:val="24"/>
        </w:rPr>
        <w:t>Performed</w:t>
      </w:r>
      <w:r>
        <w:rPr>
          <w:spacing w:val="40"/>
          <w:sz w:val="24"/>
        </w:rPr>
        <w:t xml:space="preserve"> </w:t>
      </w:r>
      <w:r>
        <w:rPr>
          <w:sz w:val="24"/>
        </w:rPr>
        <w:t>sample analysis including water pH testing contributing to quality control measures</w:t>
      </w:r>
      <w:r>
        <w:rPr>
          <w:spacing w:val="40"/>
          <w:sz w:val="24"/>
        </w:rPr>
        <w:t xml:space="preserve"> </w:t>
      </w:r>
      <w:r>
        <w:rPr>
          <w:sz w:val="24"/>
        </w:rPr>
        <w:t>within the production process.</w:t>
      </w:r>
    </w:p>
    <w:p w14:paraId="89EC3941">
      <w:pPr>
        <w:pStyle w:val="style66"/>
        <w:tabs>
          <w:tab w:val="left" w:leader="none" w:pos="730"/>
        </w:tabs>
        <w:spacing w:before="136" w:lineRule="auto" w:line="230"/>
        <w:ind w:left="730" w:right="16" w:hanging="348"/>
        <w:jc w:val="both"/>
        <w:rPr/>
      </w:pPr>
      <w:r>
        <w:rPr>
          <w:noProof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463671</wp:posOffset>
            </wp:positionH>
            <wp:positionV relativeFrom="paragraph">
              <wp:posOffset>1543668</wp:posOffset>
            </wp:positionV>
            <wp:extent cx="334686" cy="115658"/>
            <wp:effectExtent l="0" t="0" r="0" b="0"/>
            <wp:wrapNone/>
            <wp:docPr id="1061" name="Image 4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44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4686" cy="115658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page">
                  <wp:posOffset>853626</wp:posOffset>
                </wp:positionH>
                <wp:positionV relativeFrom="paragraph">
                  <wp:posOffset>1593692</wp:posOffset>
                </wp:positionV>
                <wp:extent cx="79375" cy="15875"/>
                <wp:effectExtent l="0" t="0" r="0" b="0"/>
                <wp:wrapNone/>
                <wp:docPr id="1062" name="Graphic 4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9375" cy="1587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9375" h="15875" stroke="1">
                              <a:moveTo>
                                <a:pt x="78939" y="15758"/>
                              </a:moveTo>
                              <a:lnTo>
                                <a:pt x="0" y="15758"/>
                              </a:lnTo>
                              <a:lnTo>
                                <a:pt x="0" y="0"/>
                              </a:lnTo>
                              <a:lnTo>
                                <a:pt x="78939" y="0"/>
                              </a:lnTo>
                              <a:lnTo>
                                <a:pt x="78939" y="157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2" coordsize="79375,15875" path="m78939,15758l0,15758l0,0l78939,0l78939,15758xe" fillcolor="black" stroked="f" style="position:absolute;margin-left:67.21pt;margin-top:125.49pt;width:6.25pt;height:1.25pt;z-index:3;mso-position-horizontal-relative:page;mso-position-vertical-relative:text;mso-width-relative:page;mso-height-relative:page;mso-wrap-distance-left:0.0pt;mso-wrap-distance-right:0.0pt;visibility:visible;">
                <v:fill/>
                <v:path textboxrect="0,0,79375,15875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page">
                  <wp:posOffset>988861</wp:posOffset>
                </wp:positionH>
                <wp:positionV relativeFrom="paragraph">
                  <wp:posOffset>1543668</wp:posOffset>
                </wp:positionV>
                <wp:extent cx="372110" cy="116202"/>
                <wp:effectExtent l="0" t="0" r="0" b="0"/>
                <wp:wrapNone/>
                <wp:docPr id="1063" name="Group 4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372110" cy="116202"/>
                          <a:chOff x="0" y="0"/>
                          <a:chExt cx="372110" cy="116205"/>
                        </a:xfrm>
                      </wpg:grpSpPr>
                      <pic:pic xmlns:pic="http://schemas.openxmlformats.org/drawingml/2006/picture">
                        <pic:nvPicPr>
                          <pic:cNvPr id="17" name="Image"/>
                          <pic:cNvPicPr/>
                        </pic:nvPicPr>
                        <pic:blipFill>
                          <a:blip r:embed="rId19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25454" cy="115658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8" name="Image"/>
                          <pic:cNvPicPr/>
                        </pic:nvPicPr>
                        <pic:blipFill>
                          <a:blip r:embed="rId20" cstate="print"/>
                          <a:srcRect l="0" t="0" r="0" b="0"/>
                          <a:stretch/>
                        </pic:blipFill>
                        <pic:spPr>
                          <a:xfrm rot="0">
                            <a:off x="260058" y="0"/>
                            <a:ext cx="111426" cy="115063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1063" filled="f" stroked="f" style="position:absolute;margin-left:77.86pt;margin-top:121.55pt;width:29.3pt;height:9.15pt;z-index:4;mso-position-horizontal-relative:page;mso-position-vertical-relative:text;mso-width-relative:page;mso-height-relative:page;mso-wrap-distance-left:0.0pt;mso-wrap-distance-right:0.0pt;visibility:visible;" coordsize="372110,116205">
                <v:shape id="1064" type="#_x0000_t75" filled="f" stroked="f" style="position:absolute;left:0;top:0;width:225454;height:115658;z-index:2;mso-position-horizontal-relative:page;mso-position-vertical-relative:page;mso-width-relative:page;mso-height-relative:page;visibility:visible;">
                  <v:imagedata r:id="rId19" embosscolor="white" o:title=""/>
                  <v:fill/>
                </v:shape>
                <v:shape id="1065" type="#_x0000_t75" filled="f" stroked="f" style="position:absolute;left:260058;top:0;width:111426;height:115063;z-index:3;mso-position-horizontal-relative:page;mso-position-vertical-relative:page;mso-width-relative:page;mso-height-relative:page;visibility:visible;">
                  <v:imagedata r:id="rId20" embosscolor="white" o:title=""/>
                  <v:fill/>
                </v:shape>
                <v:fill/>
              </v:group>
            </w:pict>
          </mc:Fallback>
        </mc:AlternateContent>
      </w:r>
      <w:r>
        <w:rPr>
          <w:noProof/>
        </w:rPr>
        <w:drawing>
          <wp:anchor distT="0" distB="0" distL="0" distR="0" simplePos="false" relativeHeight="5" behindDoc="false" locked="false" layoutInCell="true" allowOverlap="true">
            <wp:simplePos x="0" y="0"/>
            <wp:positionH relativeFrom="page">
              <wp:posOffset>1413791</wp:posOffset>
            </wp:positionH>
            <wp:positionV relativeFrom="paragraph">
              <wp:posOffset>1543668</wp:posOffset>
            </wp:positionV>
            <wp:extent cx="237158" cy="115658"/>
            <wp:effectExtent l="0" t="0" r="0" b="0"/>
            <wp:wrapNone/>
            <wp:docPr id="1066" name="Image 4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49"/>
                    <pic:cNvPicPr/>
                  </pic:nvPicPr>
                  <pic:blipFill>
                    <a:blip r:embed="rId2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7158" cy="115658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false" relativeHeight="6" behindDoc="false" locked="false" layoutInCell="true" allowOverlap="true">
            <wp:simplePos x="0" y="0"/>
            <wp:positionH relativeFrom="page">
              <wp:posOffset>1701034</wp:posOffset>
            </wp:positionH>
            <wp:positionV relativeFrom="paragraph">
              <wp:posOffset>1537647</wp:posOffset>
            </wp:positionV>
            <wp:extent cx="1365787" cy="152675"/>
            <wp:effectExtent l="0" t="0" r="0" b="0"/>
            <wp:wrapNone/>
            <wp:docPr id="1067" name="Image 5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50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365787" cy="15267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noProof/>
          <w:position w:val="2"/>
        </w:rPr>
        <w:drawing>
          <wp:inline distL="0" distT="0" distB="0" distR="0">
            <wp:extent cx="58795" cy="58795"/>
            <wp:effectExtent l="0" t="0" r="0" b="0"/>
            <wp:docPr id="1068" name="Image 5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51"/>
                    <pic:cNvPicPr/>
                  </pic:nvPicPr>
                  <pic:blipFill>
                    <a:blip r:embed="rId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795" cy="5879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Supported the orientation process of new colleagues by sharing knowledge about laboratory procedures and safety practices.</w:t>
      </w:r>
    </w:p>
    <w:p w14:paraId="38F7BF03">
      <w:pPr>
        <w:pStyle w:val="style66"/>
        <w:rPr>
          <w:sz w:val="20"/>
        </w:rPr>
      </w:pPr>
    </w:p>
    <w:p w14:paraId="40A0F68E">
      <w:pPr>
        <w:pStyle w:val="style66"/>
        <w:spacing w:before="75"/>
        <w:rPr>
          <w:sz w:val="20"/>
        </w:rPr>
      </w:pPr>
    </w:p>
    <w:p w14:paraId="10F60DCE">
      <w:pPr>
        <w:pStyle w:val="style66"/>
        <w:spacing w:lineRule="exact" w:line="230"/>
        <w:ind w:left="-2"/>
        <w:rPr>
          <w:position w:val="-4"/>
          <w:sz w:val="20"/>
        </w:rPr>
      </w:pPr>
      <w:r>
        <w:rPr>
          <w:noProof/>
          <w:position w:val="-4"/>
          <w:sz w:val="20"/>
        </w:rPr>
      </w:r>
      <w:r>
        <w:rPr>
          <w:noProof/>
          <w:position w:val="-4"/>
          <w:sz w:val="20"/>
        </w:rPr>
      </w:r>
      <w:r>
        <w:rPr>
          <w:noProof/>
          <w:position w:val="-4"/>
          <w:sz w:val="20"/>
        </w:rPr>
      </w:r>
      <w:r>
        <w:rPr>
          <w:noProof/>
          <w:position w:val="-4"/>
          <w:sz w:val="20"/>
        </w:rPr>
        <mc:AlternateContent>
          <mc:Choice Requires="wpg">
            <w:drawing>
              <wp:inline distL="0" distT="0" distB="0" distR="0">
                <wp:extent cx="843915" cy="146685"/>
                <wp:effectExtent l="9525" t="0" r="3809" b="5714"/>
                <wp:docPr id="1069" name="Group 5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843915" cy="146685"/>
                          <a:chOff x="0" y="0"/>
                          <a:chExt cx="843915" cy="146685"/>
                        </a:xfrm>
                      </wpg:grpSpPr>
                      <wps:wsp>
                        <wps:cNvSpPr/>
                        <wps:spPr>
                          <a:xfrm rot="0">
                            <a:off x="12555" y="8"/>
                            <a:ext cx="821690" cy="11620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21690" h="116205" stroke="1">
                                <a:moveTo>
                                  <a:pt x="73215" y="98450"/>
                                </a:moveTo>
                                <a:lnTo>
                                  <a:pt x="18808" y="98450"/>
                                </a:lnTo>
                                <a:lnTo>
                                  <a:pt x="18808" y="64160"/>
                                </a:lnTo>
                                <a:lnTo>
                                  <a:pt x="65633" y="64160"/>
                                </a:lnTo>
                                <a:lnTo>
                                  <a:pt x="65633" y="47650"/>
                                </a:lnTo>
                                <a:lnTo>
                                  <a:pt x="18808" y="47650"/>
                                </a:lnTo>
                                <a:lnTo>
                                  <a:pt x="18808" y="17170"/>
                                </a:lnTo>
                                <a:lnTo>
                                  <a:pt x="72466" y="17170"/>
                                </a:lnTo>
                                <a:lnTo>
                                  <a:pt x="72466" y="1930"/>
                                </a:lnTo>
                                <a:lnTo>
                                  <a:pt x="0" y="1930"/>
                                </a:lnTo>
                                <a:lnTo>
                                  <a:pt x="0" y="17170"/>
                                </a:lnTo>
                                <a:lnTo>
                                  <a:pt x="0" y="47650"/>
                                </a:lnTo>
                                <a:lnTo>
                                  <a:pt x="0" y="64160"/>
                                </a:lnTo>
                                <a:lnTo>
                                  <a:pt x="0" y="98450"/>
                                </a:lnTo>
                                <a:lnTo>
                                  <a:pt x="0" y="113690"/>
                                </a:lnTo>
                                <a:lnTo>
                                  <a:pt x="73215" y="113690"/>
                                </a:lnTo>
                                <a:lnTo>
                                  <a:pt x="73215" y="98450"/>
                                </a:lnTo>
                                <a:close/>
                              </a:path>
                              <a:path w="821690" h="116205" stroke="1">
                                <a:moveTo>
                                  <a:pt x="170967" y="61099"/>
                                </a:moveTo>
                                <a:lnTo>
                                  <a:pt x="163195" y="23685"/>
                                </a:lnTo>
                                <a:lnTo>
                                  <a:pt x="158559" y="17691"/>
                                </a:lnTo>
                                <a:lnTo>
                                  <a:pt x="157149" y="15862"/>
                                </a:lnTo>
                                <a:lnTo>
                                  <a:pt x="152311" y="11785"/>
                                </a:lnTo>
                                <a:lnTo>
                                  <a:pt x="152311" y="54483"/>
                                </a:lnTo>
                                <a:lnTo>
                                  <a:pt x="152311" y="61099"/>
                                </a:lnTo>
                                <a:lnTo>
                                  <a:pt x="133934" y="95554"/>
                                </a:lnTo>
                                <a:lnTo>
                                  <a:pt x="119684" y="98044"/>
                                </a:lnTo>
                                <a:lnTo>
                                  <a:pt x="106972" y="98044"/>
                                </a:lnTo>
                                <a:lnTo>
                                  <a:pt x="106972" y="17691"/>
                                </a:lnTo>
                                <a:lnTo>
                                  <a:pt x="130975" y="17691"/>
                                </a:lnTo>
                                <a:lnTo>
                                  <a:pt x="152311" y="54483"/>
                                </a:lnTo>
                                <a:lnTo>
                                  <a:pt x="152311" y="11785"/>
                                </a:lnTo>
                                <a:lnTo>
                                  <a:pt x="149707" y="9575"/>
                                </a:lnTo>
                                <a:lnTo>
                                  <a:pt x="141198" y="5080"/>
                                </a:lnTo>
                                <a:lnTo>
                                  <a:pt x="131635" y="2387"/>
                                </a:lnTo>
                                <a:lnTo>
                                  <a:pt x="121018" y="1485"/>
                                </a:lnTo>
                                <a:lnTo>
                                  <a:pt x="88163" y="1485"/>
                                </a:lnTo>
                                <a:lnTo>
                                  <a:pt x="88163" y="114173"/>
                                </a:lnTo>
                                <a:lnTo>
                                  <a:pt x="119684" y="114173"/>
                                </a:lnTo>
                                <a:lnTo>
                                  <a:pt x="157035" y="99822"/>
                                </a:lnTo>
                                <a:lnTo>
                                  <a:pt x="167563" y="82638"/>
                                </a:lnTo>
                                <a:lnTo>
                                  <a:pt x="170103" y="72656"/>
                                </a:lnTo>
                                <a:lnTo>
                                  <a:pt x="170967" y="61099"/>
                                </a:lnTo>
                                <a:close/>
                              </a:path>
                              <a:path w="821690" h="116205" stroke="1">
                                <a:moveTo>
                                  <a:pt x="270941" y="1485"/>
                                </a:moveTo>
                                <a:lnTo>
                                  <a:pt x="252209" y="1485"/>
                                </a:lnTo>
                                <a:lnTo>
                                  <a:pt x="252209" y="84734"/>
                                </a:lnTo>
                                <a:lnTo>
                                  <a:pt x="250151" y="90462"/>
                                </a:lnTo>
                                <a:lnTo>
                                  <a:pt x="241947" y="97713"/>
                                </a:lnTo>
                                <a:lnTo>
                                  <a:pt x="236423" y="99529"/>
                                </a:lnTo>
                                <a:lnTo>
                                  <a:pt x="222592" y="99529"/>
                                </a:lnTo>
                                <a:lnTo>
                                  <a:pt x="217093" y="97713"/>
                                </a:lnTo>
                                <a:lnTo>
                                  <a:pt x="212953" y="94094"/>
                                </a:lnTo>
                                <a:lnTo>
                                  <a:pt x="208838" y="90462"/>
                                </a:lnTo>
                                <a:lnTo>
                                  <a:pt x="206794" y="84734"/>
                                </a:lnTo>
                                <a:lnTo>
                                  <a:pt x="206794" y="1485"/>
                                </a:lnTo>
                                <a:lnTo>
                                  <a:pt x="188125" y="1485"/>
                                </a:lnTo>
                                <a:lnTo>
                                  <a:pt x="188125" y="76923"/>
                                </a:lnTo>
                                <a:lnTo>
                                  <a:pt x="188874" y="86004"/>
                                </a:lnTo>
                                <a:lnTo>
                                  <a:pt x="221119" y="115049"/>
                                </a:lnTo>
                                <a:lnTo>
                                  <a:pt x="229463" y="115658"/>
                                </a:lnTo>
                                <a:lnTo>
                                  <a:pt x="237477" y="115049"/>
                                </a:lnTo>
                                <a:lnTo>
                                  <a:pt x="270154" y="86004"/>
                                </a:lnTo>
                                <a:lnTo>
                                  <a:pt x="270941" y="76923"/>
                                </a:lnTo>
                                <a:lnTo>
                                  <a:pt x="270941" y="1485"/>
                                </a:lnTo>
                                <a:close/>
                              </a:path>
                              <a:path w="821690" h="116205" stroke="1">
                                <a:moveTo>
                                  <a:pt x="374827" y="75298"/>
                                </a:moveTo>
                                <a:lnTo>
                                  <a:pt x="356171" y="75298"/>
                                </a:lnTo>
                                <a:lnTo>
                                  <a:pt x="354812" y="83743"/>
                                </a:lnTo>
                                <a:lnTo>
                                  <a:pt x="352437" y="89903"/>
                                </a:lnTo>
                                <a:lnTo>
                                  <a:pt x="345668" y="97612"/>
                                </a:lnTo>
                                <a:lnTo>
                                  <a:pt x="339763" y="99529"/>
                                </a:lnTo>
                                <a:lnTo>
                                  <a:pt x="322541" y="99529"/>
                                </a:lnTo>
                                <a:lnTo>
                                  <a:pt x="305587" y="63258"/>
                                </a:lnTo>
                                <a:lnTo>
                                  <a:pt x="305587" y="52324"/>
                                </a:lnTo>
                                <a:lnTo>
                                  <a:pt x="323773" y="16205"/>
                                </a:lnTo>
                                <a:lnTo>
                                  <a:pt x="340258" y="16205"/>
                                </a:lnTo>
                                <a:lnTo>
                                  <a:pt x="345795" y="18186"/>
                                </a:lnTo>
                                <a:lnTo>
                                  <a:pt x="349186" y="22148"/>
                                </a:lnTo>
                                <a:lnTo>
                                  <a:pt x="352602" y="26111"/>
                                </a:lnTo>
                                <a:lnTo>
                                  <a:pt x="354926" y="32283"/>
                                </a:lnTo>
                                <a:lnTo>
                                  <a:pt x="356133" y="40652"/>
                                </a:lnTo>
                                <a:lnTo>
                                  <a:pt x="374789" y="40652"/>
                                </a:lnTo>
                                <a:lnTo>
                                  <a:pt x="356552" y="6045"/>
                                </a:lnTo>
                                <a:lnTo>
                                  <a:pt x="332574" y="0"/>
                                </a:lnTo>
                                <a:lnTo>
                                  <a:pt x="322567" y="901"/>
                                </a:lnTo>
                                <a:lnTo>
                                  <a:pt x="289941" y="31191"/>
                                </a:lnTo>
                                <a:lnTo>
                                  <a:pt x="286867" y="52476"/>
                                </a:lnTo>
                                <a:lnTo>
                                  <a:pt x="286867" y="64071"/>
                                </a:lnTo>
                                <a:lnTo>
                                  <a:pt x="299237" y="101460"/>
                                </a:lnTo>
                                <a:lnTo>
                                  <a:pt x="331317" y="115658"/>
                                </a:lnTo>
                                <a:lnTo>
                                  <a:pt x="340893" y="114973"/>
                                </a:lnTo>
                                <a:lnTo>
                                  <a:pt x="373291" y="84124"/>
                                </a:lnTo>
                                <a:lnTo>
                                  <a:pt x="374827" y="75298"/>
                                </a:lnTo>
                                <a:close/>
                              </a:path>
                              <a:path w="821690" h="116205" stroke="1">
                                <a:moveTo>
                                  <a:pt x="481634" y="114173"/>
                                </a:moveTo>
                                <a:lnTo>
                                  <a:pt x="470801" y="85852"/>
                                </a:lnTo>
                                <a:lnTo>
                                  <a:pt x="464591" y="69646"/>
                                </a:lnTo>
                                <a:lnTo>
                                  <a:pt x="448640" y="27940"/>
                                </a:lnTo>
                                <a:lnTo>
                                  <a:pt x="445909" y="20815"/>
                                </a:lnTo>
                                <a:lnTo>
                                  <a:pt x="445909" y="69646"/>
                                </a:lnTo>
                                <a:lnTo>
                                  <a:pt x="415582" y="69646"/>
                                </a:lnTo>
                                <a:lnTo>
                                  <a:pt x="430745" y="27940"/>
                                </a:lnTo>
                                <a:lnTo>
                                  <a:pt x="445909" y="69646"/>
                                </a:lnTo>
                                <a:lnTo>
                                  <a:pt x="445909" y="20815"/>
                                </a:lnTo>
                                <a:lnTo>
                                  <a:pt x="438518" y="1485"/>
                                </a:lnTo>
                                <a:lnTo>
                                  <a:pt x="422910" y="1485"/>
                                </a:lnTo>
                                <a:lnTo>
                                  <a:pt x="379945" y="114173"/>
                                </a:lnTo>
                                <a:lnTo>
                                  <a:pt x="399389" y="114173"/>
                                </a:lnTo>
                                <a:lnTo>
                                  <a:pt x="409638" y="85852"/>
                                </a:lnTo>
                                <a:lnTo>
                                  <a:pt x="451789" y="85852"/>
                                </a:lnTo>
                                <a:lnTo>
                                  <a:pt x="462114" y="114173"/>
                                </a:lnTo>
                                <a:lnTo>
                                  <a:pt x="481634" y="114173"/>
                                </a:lnTo>
                                <a:close/>
                              </a:path>
                              <a:path w="821690" h="116205" stroke="1">
                                <a:moveTo>
                                  <a:pt x="570814" y="1930"/>
                                </a:moveTo>
                                <a:lnTo>
                                  <a:pt x="482727" y="1930"/>
                                </a:lnTo>
                                <a:lnTo>
                                  <a:pt x="482727" y="17170"/>
                                </a:lnTo>
                                <a:lnTo>
                                  <a:pt x="517436" y="17170"/>
                                </a:lnTo>
                                <a:lnTo>
                                  <a:pt x="517436" y="113690"/>
                                </a:lnTo>
                                <a:lnTo>
                                  <a:pt x="536028" y="113690"/>
                                </a:lnTo>
                                <a:lnTo>
                                  <a:pt x="536028" y="17170"/>
                                </a:lnTo>
                                <a:lnTo>
                                  <a:pt x="570814" y="17170"/>
                                </a:lnTo>
                                <a:lnTo>
                                  <a:pt x="570814" y="1930"/>
                                </a:lnTo>
                                <a:close/>
                              </a:path>
                              <a:path w="821690" h="116205" stroke="1">
                                <a:moveTo>
                                  <a:pt x="604659" y="1485"/>
                                </a:moveTo>
                                <a:lnTo>
                                  <a:pt x="585851" y="1485"/>
                                </a:lnTo>
                                <a:lnTo>
                                  <a:pt x="585851" y="114173"/>
                                </a:lnTo>
                                <a:lnTo>
                                  <a:pt x="604659" y="114173"/>
                                </a:lnTo>
                                <a:lnTo>
                                  <a:pt x="604659" y="1485"/>
                                </a:lnTo>
                                <a:close/>
                              </a:path>
                              <a:path w="821690" h="116205" stroke="1">
                                <a:moveTo>
                                  <a:pt x="715098" y="53517"/>
                                </a:moveTo>
                                <a:lnTo>
                                  <a:pt x="703948" y="16649"/>
                                </a:lnTo>
                                <a:lnTo>
                                  <a:pt x="696442" y="8864"/>
                                </a:lnTo>
                                <a:lnTo>
                                  <a:pt x="696442" y="61252"/>
                                </a:lnTo>
                                <a:lnTo>
                                  <a:pt x="695998" y="70027"/>
                                </a:lnTo>
                                <a:lnTo>
                                  <a:pt x="678027" y="99085"/>
                                </a:lnTo>
                                <a:lnTo>
                                  <a:pt x="661301" y="99085"/>
                                </a:lnTo>
                                <a:lnTo>
                                  <a:pt x="642251" y="61252"/>
                                </a:lnTo>
                                <a:lnTo>
                                  <a:pt x="642289" y="53517"/>
                                </a:lnTo>
                                <a:lnTo>
                                  <a:pt x="661162" y="16649"/>
                                </a:lnTo>
                                <a:lnTo>
                                  <a:pt x="677837" y="16649"/>
                                </a:lnTo>
                                <a:lnTo>
                                  <a:pt x="696404" y="53517"/>
                                </a:lnTo>
                                <a:lnTo>
                                  <a:pt x="696442" y="61252"/>
                                </a:lnTo>
                                <a:lnTo>
                                  <a:pt x="696442" y="8864"/>
                                </a:lnTo>
                                <a:lnTo>
                                  <a:pt x="695655" y="8115"/>
                                </a:lnTo>
                                <a:lnTo>
                                  <a:pt x="687895" y="3606"/>
                                </a:lnTo>
                                <a:lnTo>
                                  <a:pt x="679107" y="901"/>
                                </a:lnTo>
                                <a:lnTo>
                                  <a:pt x="669302" y="0"/>
                                </a:lnTo>
                                <a:lnTo>
                                  <a:pt x="659803" y="901"/>
                                </a:lnTo>
                                <a:lnTo>
                                  <a:pt x="626770" y="31902"/>
                                </a:lnTo>
                                <a:lnTo>
                                  <a:pt x="623595" y="61252"/>
                                </a:lnTo>
                                <a:lnTo>
                                  <a:pt x="624395" y="73177"/>
                                </a:lnTo>
                                <a:lnTo>
                                  <a:pt x="643229" y="107442"/>
                                </a:lnTo>
                                <a:lnTo>
                                  <a:pt x="669455" y="115658"/>
                                </a:lnTo>
                                <a:lnTo>
                                  <a:pt x="679335" y="114744"/>
                                </a:lnTo>
                                <a:lnTo>
                                  <a:pt x="711987" y="83794"/>
                                </a:lnTo>
                                <a:lnTo>
                                  <a:pt x="715098" y="61252"/>
                                </a:lnTo>
                                <a:lnTo>
                                  <a:pt x="715098" y="53517"/>
                                </a:lnTo>
                                <a:close/>
                              </a:path>
                              <a:path w="821690" h="116205" stroke="1">
                                <a:moveTo>
                                  <a:pt x="821588" y="1485"/>
                                </a:moveTo>
                                <a:lnTo>
                                  <a:pt x="802919" y="1485"/>
                                </a:lnTo>
                                <a:lnTo>
                                  <a:pt x="802919" y="79946"/>
                                </a:lnTo>
                                <a:lnTo>
                                  <a:pt x="751636" y="1485"/>
                                </a:lnTo>
                                <a:lnTo>
                                  <a:pt x="733869" y="1485"/>
                                </a:lnTo>
                                <a:lnTo>
                                  <a:pt x="733869" y="114173"/>
                                </a:lnTo>
                                <a:lnTo>
                                  <a:pt x="752678" y="114173"/>
                                </a:lnTo>
                                <a:lnTo>
                                  <a:pt x="752678" y="35979"/>
                                </a:lnTo>
                                <a:lnTo>
                                  <a:pt x="803744" y="114173"/>
                                </a:lnTo>
                                <a:lnTo>
                                  <a:pt x="821588" y="114173"/>
                                </a:lnTo>
                                <a:lnTo>
                                  <a:pt x="821588" y="14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38274"/>
                            <a:ext cx="843915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43915" h="1270" stroke="1">
                                <a:moveTo>
                                  <a:pt x="0" y="0"/>
                                </a:moveTo>
                                <a:lnTo>
                                  <a:pt x="843604" y="0"/>
                                </a:lnTo>
                              </a:path>
                            </a:pathLst>
                          </a:custGeom>
                          <a:ln cmpd="sng" cap="flat" w="15857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69" filled="f" stroked="f" style="margin-left:0.0pt;margin-top:0.0pt;width:66.45pt;height:11.55pt;mso-wrap-distance-left:0.0pt;mso-wrap-distance-right:0.0pt;visibility:visible;" coordsize="843915,146685">
                <v:shape id="1070" coordsize="821690,116205" path="m73215,98450l18808,98450l18808,64160l65633,64160l65633,47650l18808,47650l18808,17170l72466,17170l72466,1930l0,1930l0,17170l0,47650l0,64160l0,98450l0,113690l73215,113690l73215,98450xem170967,61099l163195,23685l158559,17691l157149,15862l152311,11785l152311,54483l152311,61099l133934,95554l119684,98044l106972,98044l106972,17691l130975,17691l152311,54483l152311,11785l149707,9575l141198,5080l131635,2387l121018,1485l88163,1485l88163,114173l119684,114173l157035,99822l167563,82638l170103,72656l170967,61099xem270941,1485l252209,1485l252209,84734l250151,90462l241947,97713l236423,99529l222592,99529l217093,97713l212953,94094l208838,90462l206794,84734l206794,1485l188125,1485l188125,76923l188874,86004l221119,115049l229463,115658l237477,115049l270154,86004l270941,76923l270941,1485xem374827,75298l356171,75298l354812,83743l352437,89903l345668,97612l339763,99529l322541,99529l305587,63258l305587,52324l323773,16205l340258,16205l345795,18186l349186,22148l352602,26111l354926,32283l356133,40652l374789,40652l356552,6045l332574,0l322567,901l289941,31191l286867,52476l286867,64071l299237,101460l331317,115658l340893,114973l373291,84124l374827,75298xem481634,114173l470801,85852l464591,69646l448640,27940l445909,20815l445909,69646l415582,69646l430745,27940l445909,69646l445909,20815l438518,1485l422910,1485l379945,114173l399389,114173l409638,85852l451789,85852l462114,114173l481634,114173xem570814,1930l482727,1930l482727,17170l517436,17170l517436,113690l536028,113690l536028,17170l570814,17170l570814,1930xem604659,1485l585851,1485l585851,114173l604659,114173l604659,1485xem715098,53517l703948,16649l696442,8864l696442,61252l695998,70027l678027,99085l661301,99085l642251,61252l642289,53517l661162,16649l677837,16649l696404,53517l696442,61252l696442,8864l695655,8115l687895,3606l679107,901l669302,0l659803,901l626770,31902l623595,61252l624395,73177l643229,107442l669455,115658l679335,114744l711987,83794l715098,61252l715098,53517xem821588,1485l802919,1485l802919,79946l751636,1485l733869,1485l733869,114173l752678,114173l752678,35979l803744,114173l821588,114173l821588,1485xe" fillcolor="black" stroked="f" style="position:absolute;left:12555;top:8;width:821690;height:116205;z-index:2;mso-position-horizontal-relative:page;mso-position-vertical-relative:page;mso-width-relative:page;mso-height-relative:page;visibility:visible;">
                  <v:fill/>
                  <v:path textboxrect="0,0,821690,116205"/>
                </v:shape>
                <v:shape id="1071" coordsize="843915,1270" path="m0,0l843604,0e" filled="f" stroked="t" style="position:absolute;left:0;top:138274;width:843915;height:1270;z-index:3;mso-position-horizontal-relative:page;mso-position-vertical-relative:page;mso-width-relative:page;mso-height-relative:page;visibility:visible;">
                  <v:stroke weight="1.25pt"/>
                  <v:fill/>
                  <v:path textboxrect="0,0,843915,1270"/>
                </v:shape>
                <w10:anchorlock/>
                <v:fill rotate="true"/>
              </v:group>
            </w:pict>
          </mc:Fallback>
        </mc:AlternateContent>
      </w:r>
      <w:r>
        <w:rPr>
          <w:noProof/>
          <w:position w:val="-4"/>
          <w:sz w:val="20"/>
        </w:rPr>
      </w:r>
      <w:r>
        <w:rPr>
          <w:noProof/>
          <w:position w:val="-4"/>
          <w:sz w:val="20"/>
        </w:rPr>
      </w:r>
    </w:p>
    <w:p w14:paraId="AD5227DF">
      <w:pPr>
        <w:pStyle w:val="style66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false" relativeHeight="8" behindDoc="true" locked="false" layoutInCell="true" allowOverlap="true">
                <wp:simplePos x="0" y="0"/>
                <wp:positionH relativeFrom="page">
                  <wp:posOffset>463671</wp:posOffset>
                </wp:positionH>
                <wp:positionV relativeFrom="paragraph">
                  <wp:posOffset>105123</wp:posOffset>
                </wp:positionV>
                <wp:extent cx="333375" cy="116202"/>
                <wp:effectExtent l="0" t="0" r="0" b="0"/>
                <wp:wrapTopAndBottom/>
                <wp:docPr id="1073" name="Group 5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333375" cy="116202"/>
                          <a:chOff x="0" y="0"/>
                          <a:chExt cx="333375" cy="116205"/>
                        </a:xfrm>
                      </wpg:grpSpPr>
                      <pic:pic xmlns:pic="http://schemas.openxmlformats.org/drawingml/2006/picture">
                        <pic:nvPicPr>
                          <pic:cNvPr id="22" name="Image"/>
                          <pic:cNvPicPr/>
                        </pic:nvPicPr>
                        <pic:blipFill>
                          <a:blip r:embed="rId2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25454" cy="115658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23" name="Image"/>
                          <pic:cNvPicPr/>
                        </pic:nvPicPr>
                        <pic:blipFill>
                          <a:blip r:embed="rId25" cstate="print"/>
                          <a:srcRect l="0" t="0" r="0" b="0"/>
                          <a:stretch/>
                        </pic:blipFill>
                        <pic:spPr>
                          <a:xfrm rot="0">
                            <a:off x="260132" y="0"/>
                            <a:ext cx="73067" cy="115658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1073" filled="f" stroked="f" style="position:absolute;margin-left:36.51pt;margin-top:8.28pt;width:26.25pt;height:9.15pt;z-index:-2147483639;mso-position-horizontal-relative:page;mso-position-vertical-relative:text;mso-width-relative:page;mso-height-relative:page;mso-wrap-distance-left:0.0pt;mso-wrap-distance-right:0.0pt;visibility:visible;" coordsize="333375,116205">
                <v:shape id="1074" type="#_x0000_t75" filled="f" stroked="f" style="position:absolute;left:0;top:0;width:225454;height:115658;z-index:2;mso-position-horizontal-relative:page;mso-position-vertical-relative:page;mso-width-relative:page;mso-height-relative:page;visibility:visible;">
                  <v:imagedata r:id="rId24" embosscolor="white" o:title=""/>
                  <v:fill/>
                </v:shape>
                <v:shape id="1075" type="#_x0000_t75" filled="f" stroked="f" style="position:absolute;left:260132;top:0;width:73067;height:115658;z-index:3;mso-position-horizontal-relative:page;mso-position-vertical-relative:page;mso-width-relative:page;mso-height-relative:page;visibility:visible;">
                  <v:imagedata r:id="rId25" embosscolor="white" o:title=""/>
                  <v:fill/>
                </v:shape>
                <w10:wrap type="topAndBottom"/>
                <v:fill/>
              </v:group>
            </w:pict>
          </mc:Fallback>
        </mc:AlternateContent>
      </w:r>
      <w:r>
        <w:rPr>
          <w:noProof/>
          <w:sz w:val="11"/>
        </w:rPr>
        <w:drawing>
          <wp:anchor distT="0" distB="0" distL="0" distR="0" simplePos="false" relativeHeight="9" behindDoc="true" locked="false" layoutInCell="true" allowOverlap="true">
            <wp:simplePos x="0" y="0"/>
            <wp:positionH relativeFrom="page">
              <wp:posOffset>853626</wp:posOffset>
            </wp:positionH>
            <wp:positionV relativeFrom="paragraph">
              <wp:posOffset>99103</wp:posOffset>
            </wp:positionV>
            <wp:extent cx="2103083" cy="152400"/>
            <wp:effectExtent l="0" t="0" r="0" b="0"/>
            <wp:wrapTopAndBottom/>
            <wp:docPr id="1076" name="Image 5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58"/>
                    <pic:cNvPicPr/>
                  </pic:nvPicPr>
                  <pic:blipFill>
                    <a:blip r:embed="rId2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03083" cy="15240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EF4FF9CC">
      <w:pPr>
        <w:pStyle w:val="style66"/>
        <w:spacing w:before="116" w:after="47" w:lineRule="auto" w:line="660"/>
        <w:ind w:left="1389" w:right="4686"/>
        <w:rPr/>
      </w:pPr>
      <w:r>
        <w:t>Bachelors of Scie</w:t>
      </w:r>
      <w:r>
        <w:t>nce in Bioche</w:t>
      </w:r>
      <w:r>
        <w:t xml:space="preserve">mistry </w:t>
      </w:r>
    </w:p>
    <w:p w14:paraId="1994643D">
      <w:pPr>
        <w:pStyle w:val="style66"/>
        <w:spacing w:before="116" w:after="47" w:lineRule="auto" w:line="660"/>
        <w:ind w:left="1389" w:right="4686"/>
        <w:rPr/>
      </w:pPr>
      <w:r>
        <w:t>Kenya</w:t>
      </w:r>
      <w:r>
        <w:rPr>
          <w:spacing w:val="-15"/>
        </w:rPr>
        <w:t xml:space="preserve"> </w:t>
      </w:r>
      <w:r>
        <w:t>Certificate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Secondary</w:t>
      </w:r>
      <w:r>
        <w:rPr>
          <w:spacing w:val="-15"/>
        </w:rPr>
        <w:t xml:space="preserve"> </w:t>
      </w:r>
      <w:r>
        <w:t>Education</w:t>
      </w:r>
    </w:p>
    <w:p w14:paraId="297DCB74">
      <w:pPr>
        <w:pStyle w:val="style66"/>
        <w:spacing w:lineRule="exact" w:line="230"/>
        <w:ind w:left="-2"/>
        <w:rPr>
          <w:position w:val="-4"/>
          <w:sz w:val="20"/>
        </w:rPr>
      </w:pPr>
      <w:r>
        <w:rPr>
          <w:noProof/>
          <w:position w:val="-4"/>
          <w:sz w:val="20"/>
        </w:rPr>
      </w:r>
      <w:r>
        <w:rPr>
          <w:noProof/>
          <w:position w:val="-4"/>
          <w:sz w:val="20"/>
        </w:rPr>
      </w:r>
      <w:r>
        <w:rPr>
          <w:noProof/>
          <w:position w:val="-4"/>
          <w:sz w:val="20"/>
        </w:rPr>
      </w:r>
      <w:r>
        <w:rPr>
          <w:noProof/>
          <w:position w:val="-4"/>
          <w:sz w:val="20"/>
        </w:rPr>
        <mc:AlternateContent>
          <mc:Choice Requires="wpg">
            <w:drawing>
              <wp:inline distL="0" distT="0" distB="0" distR="0">
                <wp:extent cx="1764664" cy="146685"/>
                <wp:effectExtent l="9525" t="0" r="6985" b="5714"/>
                <wp:docPr id="1077" name="Group 5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764664" cy="146685"/>
                          <a:chOff x="0" y="0"/>
                          <a:chExt cx="1764664" cy="146685"/>
                        </a:xfrm>
                      </wpg:grpSpPr>
                      <pic:pic xmlns:pic="http://schemas.openxmlformats.org/drawingml/2006/picture">
                        <pic:nvPicPr>
                          <pic:cNvPr id="25" name="Image"/>
                          <pic:cNvPicPr/>
                        </pic:nvPicPr>
                        <pic:blipFill>
                          <a:blip r:embed="rId27" cstate="print"/>
                          <a:srcRect l="0" t="0" r="0" b="0"/>
                          <a:stretch/>
                        </pic:blipFill>
                        <pic:spPr>
                          <a:xfrm rot="0">
                            <a:off x="1152" y="1486"/>
                            <a:ext cx="194431" cy="112685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26" name="Image"/>
                          <pic:cNvPicPr/>
                        </pic:nvPicPr>
                        <pic:blipFill>
                          <a:blip r:embed="rId28" cstate="print"/>
                          <a:srcRect l="0" t="0" r="0" b="0"/>
                          <a:stretch/>
                        </pic:blipFill>
                        <pic:spPr>
                          <a:xfrm rot="0">
                            <a:off x="214900" y="1486"/>
                            <a:ext cx="82804" cy="112685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318053" y="10"/>
                            <a:ext cx="1437640" cy="11620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437640" h="116205" stroke="1">
                                <a:moveTo>
                                  <a:pt x="18808" y="1485"/>
                                </a:moveTo>
                                <a:lnTo>
                                  <a:pt x="0" y="1485"/>
                                </a:lnTo>
                                <a:lnTo>
                                  <a:pt x="0" y="114173"/>
                                </a:lnTo>
                                <a:lnTo>
                                  <a:pt x="18808" y="114173"/>
                                </a:lnTo>
                                <a:lnTo>
                                  <a:pt x="18808" y="1485"/>
                                </a:lnTo>
                                <a:close/>
                              </a:path>
                              <a:path w="1437640" h="116205" stroke="1">
                                <a:moveTo>
                                  <a:pt x="120688" y="1930"/>
                                </a:moveTo>
                                <a:lnTo>
                                  <a:pt x="32613" y="1930"/>
                                </a:lnTo>
                                <a:lnTo>
                                  <a:pt x="32613" y="17170"/>
                                </a:lnTo>
                                <a:lnTo>
                                  <a:pt x="67322" y="17170"/>
                                </a:lnTo>
                                <a:lnTo>
                                  <a:pt x="67322" y="113690"/>
                                </a:lnTo>
                                <a:lnTo>
                                  <a:pt x="85902" y="113690"/>
                                </a:lnTo>
                                <a:lnTo>
                                  <a:pt x="85902" y="17170"/>
                                </a:lnTo>
                                <a:lnTo>
                                  <a:pt x="120688" y="17170"/>
                                </a:lnTo>
                                <a:lnTo>
                                  <a:pt x="120688" y="1930"/>
                                </a:lnTo>
                                <a:close/>
                              </a:path>
                              <a:path w="1437640" h="116205" stroke="1">
                                <a:moveTo>
                                  <a:pt x="154546" y="1485"/>
                                </a:moveTo>
                                <a:lnTo>
                                  <a:pt x="135737" y="1485"/>
                                </a:lnTo>
                                <a:lnTo>
                                  <a:pt x="135737" y="114173"/>
                                </a:lnTo>
                                <a:lnTo>
                                  <a:pt x="154546" y="114173"/>
                                </a:lnTo>
                                <a:lnTo>
                                  <a:pt x="154546" y="1485"/>
                                </a:lnTo>
                                <a:close/>
                              </a:path>
                              <a:path w="1437640" h="116205" stroke="1">
                                <a:moveTo>
                                  <a:pt x="264985" y="53517"/>
                                </a:moveTo>
                                <a:lnTo>
                                  <a:pt x="264096" y="41808"/>
                                </a:lnTo>
                                <a:lnTo>
                                  <a:pt x="261696" y="31381"/>
                                </a:lnTo>
                                <a:lnTo>
                                  <a:pt x="257746" y="22250"/>
                                </a:lnTo>
                                <a:lnTo>
                                  <a:pt x="253822" y="16649"/>
                                </a:lnTo>
                                <a:lnTo>
                                  <a:pt x="252272" y="14414"/>
                                </a:lnTo>
                                <a:lnTo>
                                  <a:pt x="246329" y="8851"/>
                                </a:lnTo>
                                <a:lnTo>
                                  <a:pt x="246329" y="61239"/>
                                </a:lnTo>
                                <a:lnTo>
                                  <a:pt x="245884" y="70027"/>
                                </a:lnTo>
                                <a:lnTo>
                                  <a:pt x="227914" y="99072"/>
                                </a:lnTo>
                                <a:lnTo>
                                  <a:pt x="211188" y="99072"/>
                                </a:lnTo>
                                <a:lnTo>
                                  <a:pt x="192138" y="61239"/>
                                </a:lnTo>
                                <a:lnTo>
                                  <a:pt x="192176" y="53517"/>
                                </a:lnTo>
                                <a:lnTo>
                                  <a:pt x="211035" y="16649"/>
                                </a:lnTo>
                                <a:lnTo>
                                  <a:pt x="227711" y="16649"/>
                                </a:lnTo>
                                <a:lnTo>
                                  <a:pt x="246291" y="53517"/>
                                </a:lnTo>
                                <a:lnTo>
                                  <a:pt x="246329" y="61239"/>
                                </a:lnTo>
                                <a:lnTo>
                                  <a:pt x="246329" y="8851"/>
                                </a:lnTo>
                                <a:lnTo>
                                  <a:pt x="245529" y="8102"/>
                                </a:lnTo>
                                <a:lnTo>
                                  <a:pt x="237769" y="3606"/>
                                </a:lnTo>
                                <a:lnTo>
                                  <a:pt x="228993" y="901"/>
                                </a:lnTo>
                                <a:lnTo>
                                  <a:pt x="219189" y="0"/>
                                </a:lnTo>
                                <a:lnTo>
                                  <a:pt x="209677" y="901"/>
                                </a:lnTo>
                                <a:lnTo>
                                  <a:pt x="176657" y="31902"/>
                                </a:lnTo>
                                <a:lnTo>
                                  <a:pt x="173482" y="61239"/>
                                </a:lnTo>
                                <a:lnTo>
                                  <a:pt x="174282" y="73177"/>
                                </a:lnTo>
                                <a:lnTo>
                                  <a:pt x="193116" y="107442"/>
                                </a:lnTo>
                                <a:lnTo>
                                  <a:pt x="219341" y="115658"/>
                                </a:lnTo>
                                <a:lnTo>
                                  <a:pt x="229222" y="114744"/>
                                </a:lnTo>
                                <a:lnTo>
                                  <a:pt x="238048" y="112001"/>
                                </a:lnTo>
                                <a:lnTo>
                                  <a:pt x="245833" y="107442"/>
                                </a:lnTo>
                                <a:lnTo>
                                  <a:pt x="252564" y="101053"/>
                                </a:lnTo>
                                <a:lnTo>
                                  <a:pt x="253911" y="99072"/>
                                </a:lnTo>
                                <a:lnTo>
                                  <a:pt x="258000" y="93078"/>
                                </a:lnTo>
                                <a:lnTo>
                                  <a:pt x="261874" y="83794"/>
                                </a:lnTo>
                                <a:lnTo>
                                  <a:pt x="264198" y="73177"/>
                                </a:lnTo>
                                <a:lnTo>
                                  <a:pt x="264985" y="61239"/>
                                </a:lnTo>
                                <a:lnTo>
                                  <a:pt x="264985" y="53517"/>
                                </a:lnTo>
                                <a:close/>
                              </a:path>
                              <a:path w="1437640" h="116205" stroke="1">
                                <a:moveTo>
                                  <a:pt x="371462" y="1485"/>
                                </a:moveTo>
                                <a:lnTo>
                                  <a:pt x="352806" y="1485"/>
                                </a:lnTo>
                                <a:lnTo>
                                  <a:pt x="352806" y="79933"/>
                                </a:lnTo>
                                <a:lnTo>
                                  <a:pt x="301523" y="1485"/>
                                </a:lnTo>
                                <a:lnTo>
                                  <a:pt x="283756" y="1485"/>
                                </a:lnTo>
                                <a:lnTo>
                                  <a:pt x="283756" y="114173"/>
                                </a:lnTo>
                                <a:lnTo>
                                  <a:pt x="302564" y="114173"/>
                                </a:lnTo>
                                <a:lnTo>
                                  <a:pt x="302564" y="35966"/>
                                </a:lnTo>
                                <a:lnTo>
                                  <a:pt x="353631" y="114173"/>
                                </a:lnTo>
                                <a:lnTo>
                                  <a:pt x="371462" y="114173"/>
                                </a:lnTo>
                                <a:lnTo>
                                  <a:pt x="371462" y="1485"/>
                                </a:lnTo>
                                <a:close/>
                              </a:path>
                              <a:path w="1437640" h="116205" stroke="1">
                                <a:moveTo>
                                  <a:pt x="483768" y="114173"/>
                                </a:moveTo>
                                <a:lnTo>
                                  <a:pt x="472922" y="85852"/>
                                </a:lnTo>
                                <a:lnTo>
                                  <a:pt x="466725" y="69646"/>
                                </a:lnTo>
                                <a:lnTo>
                                  <a:pt x="450773" y="27940"/>
                                </a:lnTo>
                                <a:lnTo>
                                  <a:pt x="448043" y="20815"/>
                                </a:lnTo>
                                <a:lnTo>
                                  <a:pt x="448043" y="69646"/>
                                </a:lnTo>
                                <a:lnTo>
                                  <a:pt x="417715" y="69646"/>
                                </a:lnTo>
                                <a:lnTo>
                                  <a:pt x="432879" y="27940"/>
                                </a:lnTo>
                                <a:lnTo>
                                  <a:pt x="448043" y="69646"/>
                                </a:lnTo>
                                <a:lnTo>
                                  <a:pt x="448043" y="20815"/>
                                </a:lnTo>
                                <a:lnTo>
                                  <a:pt x="440651" y="1485"/>
                                </a:lnTo>
                                <a:lnTo>
                                  <a:pt x="425043" y="1485"/>
                                </a:lnTo>
                                <a:lnTo>
                                  <a:pt x="382079" y="114173"/>
                                </a:lnTo>
                                <a:lnTo>
                                  <a:pt x="401510" y="114173"/>
                                </a:lnTo>
                                <a:lnTo>
                                  <a:pt x="411772" y="85852"/>
                                </a:lnTo>
                                <a:lnTo>
                                  <a:pt x="453923" y="85852"/>
                                </a:lnTo>
                                <a:lnTo>
                                  <a:pt x="464248" y="114173"/>
                                </a:lnTo>
                                <a:lnTo>
                                  <a:pt x="483768" y="114173"/>
                                </a:lnTo>
                                <a:close/>
                              </a:path>
                              <a:path w="1437640" h="116205" stroke="1">
                                <a:moveTo>
                                  <a:pt x="563803" y="98450"/>
                                </a:moveTo>
                                <a:lnTo>
                                  <a:pt x="512508" y="98450"/>
                                </a:lnTo>
                                <a:lnTo>
                                  <a:pt x="512508" y="1930"/>
                                </a:lnTo>
                                <a:lnTo>
                                  <a:pt x="493699" y="1930"/>
                                </a:lnTo>
                                <a:lnTo>
                                  <a:pt x="493699" y="98450"/>
                                </a:lnTo>
                                <a:lnTo>
                                  <a:pt x="493699" y="113690"/>
                                </a:lnTo>
                                <a:lnTo>
                                  <a:pt x="563803" y="113690"/>
                                </a:lnTo>
                                <a:lnTo>
                                  <a:pt x="563803" y="98450"/>
                                </a:lnTo>
                                <a:close/>
                              </a:path>
                              <a:path w="1437640" h="116205" stroke="1">
                                <a:moveTo>
                                  <a:pt x="688708" y="98450"/>
                                </a:moveTo>
                                <a:lnTo>
                                  <a:pt x="634288" y="98450"/>
                                </a:lnTo>
                                <a:lnTo>
                                  <a:pt x="634288" y="64160"/>
                                </a:lnTo>
                                <a:lnTo>
                                  <a:pt x="681126" y="64160"/>
                                </a:lnTo>
                                <a:lnTo>
                                  <a:pt x="681126" y="47650"/>
                                </a:lnTo>
                                <a:lnTo>
                                  <a:pt x="634288" y="47650"/>
                                </a:lnTo>
                                <a:lnTo>
                                  <a:pt x="634288" y="17170"/>
                                </a:lnTo>
                                <a:lnTo>
                                  <a:pt x="687959" y="17170"/>
                                </a:lnTo>
                                <a:lnTo>
                                  <a:pt x="687959" y="1930"/>
                                </a:lnTo>
                                <a:lnTo>
                                  <a:pt x="615492" y="1930"/>
                                </a:lnTo>
                                <a:lnTo>
                                  <a:pt x="615492" y="17170"/>
                                </a:lnTo>
                                <a:lnTo>
                                  <a:pt x="615492" y="47650"/>
                                </a:lnTo>
                                <a:lnTo>
                                  <a:pt x="615492" y="64160"/>
                                </a:lnTo>
                                <a:lnTo>
                                  <a:pt x="615492" y="98450"/>
                                </a:lnTo>
                                <a:lnTo>
                                  <a:pt x="615492" y="113690"/>
                                </a:lnTo>
                                <a:lnTo>
                                  <a:pt x="688708" y="113690"/>
                                </a:lnTo>
                                <a:lnTo>
                                  <a:pt x="688708" y="98450"/>
                                </a:lnTo>
                                <a:close/>
                              </a:path>
                              <a:path w="1437640" h="116205" stroke="1">
                                <a:moveTo>
                                  <a:pt x="786460" y="61099"/>
                                </a:moveTo>
                                <a:lnTo>
                                  <a:pt x="778687" y="23685"/>
                                </a:lnTo>
                                <a:lnTo>
                                  <a:pt x="774039" y="17691"/>
                                </a:lnTo>
                                <a:lnTo>
                                  <a:pt x="772629" y="15862"/>
                                </a:lnTo>
                                <a:lnTo>
                                  <a:pt x="767803" y="11798"/>
                                </a:lnTo>
                                <a:lnTo>
                                  <a:pt x="767803" y="54483"/>
                                </a:lnTo>
                                <a:lnTo>
                                  <a:pt x="767803" y="61099"/>
                                </a:lnTo>
                                <a:lnTo>
                                  <a:pt x="749427" y="95542"/>
                                </a:lnTo>
                                <a:lnTo>
                                  <a:pt x="735177" y="98044"/>
                                </a:lnTo>
                                <a:lnTo>
                                  <a:pt x="722464" y="98044"/>
                                </a:lnTo>
                                <a:lnTo>
                                  <a:pt x="722464" y="17691"/>
                                </a:lnTo>
                                <a:lnTo>
                                  <a:pt x="746467" y="17691"/>
                                </a:lnTo>
                                <a:lnTo>
                                  <a:pt x="767803" y="54483"/>
                                </a:lnTo>
                                <a:lnTo>
                                  <a:pt x="767803" y="11798"/>
                                </a:lnTo>
                                <a:lnTo>
                                  <a:pt x="765187" y="9575"/>
                                </a:lnTo>
                                <a:lnTo>
                                  <a:pt x="756691" y="5080"/>
                                </a:lnTo>
                                <a:lnTo>
                                  <a:pt x="747128" y="2387"/>
                                </a:lnTo>
                                <a:lnTo>
                                  <a:pt x="736511" y="1485"/>
                                </a:lnTo>
                                <a:lnTo>
                                  <a:pt x="703656" y="1485"/>
                                </a:lnTo>
                                <a:lnTo>
                                  <a:pt x="703656" y="114173"/>
                                </a:lnTo>
                                <a:lnTo>
                                  <a:pt x="735177" y="114173"/>
                                </a:lnTo>
                                <a:lnTo>
                                  <a:pt x="772528" y="99822"/>
                                </a:lnTo>
                                <a:lnTo>
                                  <a:pt x="773912" y="98044"/>
                                </a:lnTo>
                                <a:lnTo>
                                  <a:pt x="778624" y="92024"/>
                                </a:lnTo>
                                <a:lnTo>
                                  <a:pt x="782980" y="82969"/>
                                </a:lnTo>
                                <a:lnTo>
                                  <a:pt x="783056" y="82638"/>
                                </a:lnTo>
                                <a:lnTo>
                                  <a:pt x="785583" y="72656"/>
                                </a:lnTo>
                                <a:lnTo>
                                  <a:pt x="786460" y="61099"/>
                                </a:lnTo>
                                <a:close/>
                              </a:path>
                              <a:path w="1437640" h="116205" stroke="1">
                                <a:moveTo>
                                  <a:pt x="886421" y="1485"/>
                                </a:moveTo>
                                <a:lnTo>
                                  <a:pt x="867689" y="1485"/>
                                </a:lnTo>
                                <a:lnTo>
                                  <a:pt x="867689" y="84734"/>
                                </a:lnTo>
                                <a:lnTo>
                                  <a:pt x="865632" y="90462"/>
                                </a:lnTo>
                                <a:lnTo>
                                  <a:pt x="857440" y="97713"/>
                                </a:lnTo>
                                <a:lnTo>
                                  <a:pt x="851916" y="99529"/>
                                </a:lnTo>
                                <a:lnTo>
                                  <a:pt x="838085" y="99529"/>
                                </a:lnTo>
                                <a:lnTo>
                                  <a:pt x="832586" y="97713"/>
                                </a:lnTo>
                                <a:lnTo>
                                  <a:pt x="828446" y="94094"/>
                                </a:lnTo>
                                <a:lnTo>
                                  <a:pt x="824331" y="90462"/>
                                </a:lnTo>
                                <a:lnTo>
                                  <a:pt x="822274" y="84734"/>
                                </a:lnTo>
                                <a:lnTo>
                                  <a:pt x="822274" y="1485"/>
                                </a:lnTo>
                                <a:lnTo>
                                  <a:pt x="803617" y="1485"/>
                                </a:lnTo>
                                <a:lnTo>
                                  <a:pt x="803617" y="76923"/>
                                </a:lnTo>
                                <a:lnTo>
                                  <a:pt x="804367" y="86004"/>
                                </a:lnTo>
                                <a:lnTo>
                                  <a:pt x="836599" y="115049"/>
                                </a:lnTo>
                                <a:lnTo>
                                  <a:pt x="844943" y="115658"/>
                                </a:lnTo>
                                <a:lnTo>
                                  <a:pt x="852957" y="115049"/>
                                </a:lnTo>
                                <a:lnTo>
                                  <a:pt x="885647" y="86004"/>
                                </a:lnTo>
                                <a:lnTo>
                                  <a:pt x="886421" y="76923"/>
                                </a:lnTo>
                                <a:lnTo>
                                  <a:pt x="886421" y="1485"/>
                                </a:lnTo>
                                <a:close/>
                              </a:path>
                              <a:path w="1437640" h="116205" stroke="1">
                                <a:moveTo>
                                  <a:pt x="990320" y="75298"/>
                                </a:moveTo>
                                <a:lnTo>
                                  <a:pt x="971664" y="75298"/>
                                </a:lnTo>
                                <a:lnTo>
                                  <a:pt x="970305" y="83743"/>
                                </a:lnTo>
                                <a:lnTo>
                                  <a:pt x="967917" y="89903"/>
                                </a:lnTo>
                                <a:lnTo>
                                  <a:pt x="961161" y="97599"/>
                                </a:lnTo>
                                <a:lnTo>
                                  <a:pt x="955255" y="99529"/>
                                </a:lnTo>
                                <a:lnTo>
                                  <a:pt x="938034" y="99529"/>
                                </a:lnTo>
                                <a:lnTo>
                                  <a:pt x="921080" y="63246"/>
                                </a:lnTo>
                                <a:lnTo>
                                  <a:pt x="921080" y="52324"/>
                                </a:lnTo>
                                <a:lnTo>
                                  <a:pt x="939266" y="16205"/>
                                </a:lnTo>
                                <a:lnTo>
                                  <a:pt x="955751" y="16205"/>
                                </a:lnTo>
                                <a:lnTo>
                                  <a:pt x="961288" y="18186"/>
                                </a:lnTo>
                                <a:lnTo>
                                  <a:pt x="964679" y="22148"/>
                                </a:lnTo>
                                <a:lnTo>
                                  <a:pt x="968095" y="26111"/>
                                </a:lnTo>
                                <a:lnTo>
                                  <a:pt x="970407" y="32283"/>
                                </a:lnTo>
                                <a:lnTo>
                                  <a:pt x="971626" y="40652"/>
                                </a:lnTo>
                                <a:lnTo>
                                  <a:pt x="990282" y="40652"/>
                                </a:lnTo>
                                <a:lnTo>
                                  <a:pt x="972045" y="6032"/>
                                </a:lnTo>
                                <a:lnTo>
                                  <a:pt x="948067" y="0"/>
                                </a:lnTo>
                                <a:lnTo>
                                  <a:pt x="938060" y="901"/>
                                </a:lnTo>
                                <a:lnTo>
                                  <a:pt x="905421" y="31191"/>
                                </a:lnTo>
                                <a:lnTo>
                                  <a:pt x="902347" y="52476"/>
                                </a:lnTo>
                                <a:lnTo>
                                  <a:pt x="902347" y="64071"/>
                                </a:lnTo>
                                <a:lnTo>
                                  <a:pt x="914730" y="101460"/>
                                </a:lnTo>
                                <a:lnTo>
                                  <a:pt x="946797" y="115658"/>
                                </a:lnTo>
                                <a:lnTo>
                                  <a:pt x="956386" y="114973"/>
                                </a:lnTo>
                                <a:lnTo>
                                  <a:pt x="988783" y="84124"/>
                                </a:lnTo>
                                <a:lnTo>
                                  <a:pt x="990320" y="75298"/>
                                </a:lnTo>
                                <a:close/>
                              </a:path>
                              <a:path w="1437640" h="116205" stroke="1">
                                <a:moveTo>
                                  <a:pt x="1097114" y="114173"/>
                                </a:moveTo>
                                <a:lnTo>
                                  <a:pt x="1086281" y="85852"/>
                                </a:lnTo>
                                <a:lnTo>
                                  <a:pt x="1080084" y="69646"/>
                                </a:lnTo>
                                <a:lnTo>
                                  <a:pt x="1064133" y="27940"/>
                                </a:lnTo>
                                <a:lnTo>
                                  <a:pt x="1061402" y="20815"/>
                                </a:lnTo>
                                <a:lnTo>
                                  <a:pt x="1061402" y="69646"/>
                                </a:lnTo>
                                <a:lnTo>
                                  <a:pt x="1031074" y="69646"/>
                                </a:lnTo>
                                <a:lnTo>
                                  <a:pt x="1046238" y="27940"/>
                                </a:lnTo>
                                <a:lnTo>
                                  <a:pt x="1061402" y="69646"/>
                                </a:lnTo>
                                <a:lnTo>
                                  <a:pt x="1061402" y="20815"/>
                                </a:lnTo>
                                <a:lnTo>
                                  <a:pt x="1054011" y="1485"/>
                                </a:lnTo>
                                <a:lnTo>
                                  <a:pt x="1038402" y="1485"/>
                                </a:lnTo>
                                <a:lnTo>
                                  <a:pt x="995438" y="114173"/>
                                </a:lnTo>
                                <a:lnTo>
                                  <a:pt x="1014869" y="114173"/>
                                </a:lnTo>
                                <a:lnTo>
                                  <a:pt x="1025131" y="85852"/>
                                </a:lnTo>
                                <a:lnTo>
                                  <a:pt x="1067269" y="85852"/>
                                </a:lnTo>
                                <a:lnTo>
                                  <a:pt x="1077607" y="114173"/>
                                </a:lnTo>
                                <a:lnTo>
                                  <a:pt x="1097114" y="114173"/>
                                </a:lnTo>
                                <a:close/>
                              </a:path>
                              <a:path w="1437640" h="116205" stroke="1">
                                <a:moveTo>
                                  <a:pt x="1186294" y="1930"/>
                                </a:moveTo>
                                <a:lnTo>
                                  <a:pt x="1098219" y="1930"/>
                                </a:lnTo>
                                <a:lnTo>
                                  <a:pt x="1098219" y="17170"/>
                                </a:lnTo>
                                <a:lnTo>
                                  <a:pt x="1132928" y="17170"/>
                                </a:lnTo>
                                <a:lnTo>
                                  <a:pt x="1132928" y="113690"/>
                                </a:lnTo>
                                <a:lnTo>
                                  <a:pt x="1151509" y="113690"/>
                                </a:lnTo>
                                <a:lnTo>
                                  <a:pt x="1151509" y="17170"/>
                                </a:lnTo>
                                <a:lnTo>
                                  <a:pt x="1186294" y="17170"/>
                                </a:lnTo>
                                <a:lnTo>
                                  <a:pt x="1186294" y="1930"/>
                                </a:lnTo>
                                <a:close/>
                              </a:path>
                              <a:path w="1437640" h="116205" stroke="1">
                                <a:moveTo>
                                  <a:pt x="1220152" y="1485"/>
                                </a:moveTo>
                                <a:lnTo>
                                  <a:pt x="1201343" y="1485"/>
                                </a:lnTo>
                                <a:lnTo>
                                  <a:pt x="1201343" y="114173"/>
                                </a:lnTo>
                                <a:lnTo>
                                  <a:pt x="1220152" y="114173"/>
                                </a:lnTo>
                                <a:lnTo>
                                  <a:pt x="1220152" y="1485"/>
                                </a:lnTo>
                                <a:close/>
                              </a:path>
                              <a:path w="1437640" h="116205" stroke="1">
                                <a:moveTo>
                                  <a:pt x="1330579" y="53517"/>
                                </a:moveTo>
                                <a:lnTo>
                                  <a:pt x="1329702" y="41808"/>
                                </a:lnTo>
                                <a:lnTo>
                                  <a:pt x="1327302" y="31381"/>
                                </a:lnTo>
                                <a:lnTo>
                                  <a:pt x="1323352" y="22250"/>
                                </a:lnTo>
                                <a:lnTo>
                                  <a:pt x="1319428" y="16649"/>
                                </a:lnTo>
                                <a:lnTo>
                                  <a:pt x="1317879" y="14414"/>
                                </a:lnTo>
                                <a:lnTo>
                                  <a:pt x="1311922" y="8851"/>
                                </a:lnTo>
                                <a:lnTo>
                                  <a:pt x="1311922" y="61239"/>
                                </a:lnTo>
                                <a:lnTo>
                                  <a:pt x="1311490" y="70027"/>
                                </a:lnTo>
                                <a:lnTo>
                                  <a:pt x="1293520" y="99072"/>
                                </a:lnTo>
                                <a:lnTo>
                                  <a:pt x="1276794" y="99072"/>
                                </a:lnTo>
                                <a:lnTo>
                                  <a:pt x="1257744" y="61239"/>
                                </a:lnTo>
                                <a:lnTo>
                                  <a:pt x="1257782" y="53517"/>
                                </a:lnTo>
                                <a:lnTo>
                                  <a:pt x="1276642" y="16649"/>
                                </a:lnTo>
                                <a:lnTo>
                                  <a:pt x="1293317" y="16649"/>
                                </a:lnTo>
                                <a:lnTo>
                                  <a:pt x="1311884" y="53517"/>
                                </a:lnTo>
                                <a:lnTo>
                                  <a:pt x="1311922" y="61239"/>
                                </a:lnTo>
                                <a:lnTo>
                                  <a:pt x="1311922" y="8851"/>
                                </a:lnTo>
                                <a:lnTo>
                                  <a:pt x="1311135" y="8102"/>
                                </a:lnTo>
                                <a:lnTo>
                                  <a:pt x="1303375" y="3606"/>
                                </a:lnTo>
                                <a:lnTo>
                                  <a:pt x="1294599" y="901"/>
                                </a:lnTo>
                                <a:lnTo>
                                  <a:pt x="1284795" y="0"/>
                                </a:lnTo>
                                <a:lnTo>
                                  <a:pt x="1275283" y="901"/>
                                </a:lnTo>
                                <a:lnTo>
                                  <a:pt x="1242263" y="31902"/>
                                </a:lnTo>
                                <a:lnTo>
                                  <a:pt x="1239088" y="61239"/>
                                </a:lnTo>
                                <a:lnTo>
                                  <a:pt x="1239875" y="73177"/>
                                </a:lnTo>
                                <a:lnTo>
                                  <a:pt x="1258722" y="107442"/>
                                </a:lnTo>
                                <a:lnTo>
                                  <a:pt x="1284947" y="115658"/>
                                </a:lnTo>
                                <a:lnTo>
                                  <a:pt x="1294828" y="114744"/>
                                </a:lnTo>
                                <a:lnTo>
                                  <a:pt x="1303655" y="112001"/>
                                </a:lnTo>
                                <a:lnTo>
                                  <a:pt x="1311440" y="107442"/>
                                </a:lnTo>
                                <a:lnTo>
                                  <a:pt x="1318171" y="101053"/>
                                </a:lnTo>
                                <a:lnTo>
                                  <a:pt x="1319517" y="99072"/>
                                </a:lnTo>
                                <a:lnTo>
                                  <a:pt x="1323606" y="93078"/>
                                </a:lnTo>
                                <a:lnTo>
                                  <a:pt x="1327480" y="83794"/>
                                </a:lnTo>
                                <a:lnTo>
                                  <a:pt x="1329804" y="73177"/>
                                </a:lnTo>
                                <a:lnTo>
                                  <a:pt x="1330579" y="61239"/>
                                </a:lnTo>
                                <a:lnTo>
                                  <a:pt x="1330579" y="53517"/>
                                </a:lnTo>
                                <a:close/>
                              </a:path>
                              <a:path w="1437640" h="116205" stroke="1">
                                <a:moveTo>
                                  <a:pt x="1437068" y="1485"/>
                                </a:moveTo>
                                <a:lnTo>
                                  <a:pt x="1418412" y="1485"/>
                                </a:lnTo>
                                <a:lnTo>
                                  <a:pt x="1418412" y="79933"/>
                                </a:lnTo>
                                <a:lnTo>
                                  <a:pt x="1367129" y="1485"/>
                                </a:lnTo>
                                <a:lnTo>
                                  <a:pt x="1349362" y="1485"/>
                                </a:lnTo>
                                <a:lnTo>
                                  <a:pt x="1349362" y="114173"/>
                                </a:lnTo>
                                <a:lnTo>
                                  <a:pt x="1368171" y="114173"/>
                                </a:lnTo>
                                <a:lnTo>
                                  <a:pt x="1368171" y="35966"/>
                                </a:lnTo>
                                <a:lnTo>
                                  <a:pt x="1419237" y="114173"/>
                                </a:lnTo>
                                <a:lnTo>
                                  <a:pt x="1437068" y="114173"/>
                                </a:lnTo>
                                <a:lnTo>
                                  <a:pt x="1437068" y="14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38274"/>
                            <a:ext cx="1764664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64664" h="1270" stroke="1">
                                <a:moveTo>
                                  <a:pt x="0" y="0"/>
                                </a:moveTo>
                                <a:lnTo>
                                  <a:pt x="1764591" y="0"/>
                                </a:lnTo>
                              </a:path>
                            </a:pathLst>
                          </a:custGeom>
                          <a:ln cmpd="sng" cap="flat" w="15857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77" filled="f" stroked="f" style="margin-left:0.0pt;margin-top:0.0pt;width:138.95pt;height:11.55pt;mso-wrap-distance-left:0.0pt;mso-wrap-distance-right:0.0pt;visibility:visible;" coordsize="1764664,146685">
                <v:shape id="1078" type="#_x0000_t75" filled="f" stroked="f" style="position:absolute;left:1152;top:1486;width:194431;height:112685;z-index:2;mso-position-horizontal-relative:page;mso-position-vertical-relative:page;mso-width-relative:page;mso-height-relative:page;visibility:visible;">
                  <v:imagedata r:id="rId27" embosscolor="white" o:title=""/>
                  <v:fill/>
                </v:shape>
                <v:shape id="1079" type="#_x0000_t75" filled="f" stroked="f" style="position:absolute;left:214900;top:1486;width:82804;height:112685;z-index:3;mso-position-horizontal-relative:page;mso-position-vertical-relative:page;mso-width-relative:page;mso-height-relative:page;visibility:visible;">
                  <v:imagedata r:id="rId28" embosscolor="white" o:title=""/>
                  <v:fill/>
                </v:shape>
                <v:shape id="1080" coordsize="1437640,116205" path="m18808,1485l0,1485l0,114173l18808,114173l18808,1485xem120688,1930l32613,1930l32613,17170l67322,17170l67322,113690l85902,113690l85902,17170l120688,17170l120688,1930xem154546,1485l135737,1485l135737,114173l154546,114173l154546,1485xem264985,53517l264096,41808l261696,31381l257746,22250l253822,16649l252272,14414l246329,8851l246329,61239l245884,70027l227914,99072l211188,99072l192138,61239l192176,53517l211035,16649l227711,16649l246291,53517l246329,61239l246329,8851l245529,8102l237769,3606l228993,901l219189,0l209677,901l176657,31902l173482,61239l174282,73177l193116,107442l219341,115658l229222,114744l238048,112001l245833,107442l252564,101053l253911,99072l258000,93078l261874,83794l264198,73177l264985,61239l264985,53517xem371462,1485l352806,1485l352806,79933l301523,1485l283756,1485l283756,114173l302564,114173l302564,35966l353631,114173l371462,114173l371462,1485xem483768,114173l472922,85852l466725,69646l450773,27940l448043,20815l448043,69646l417715,69646l432879,27940l448043,69646l448043,20815l440651,1485l425043,1485l382079,114173l401510,114173l411772,85852l453923,85852l464248,114173l483768,114173xem563803,98450l512508,98450l512508,1930l493699,1930l493699,98450l493699,113690l563803,113690l563803,98450xem688708,98450l634288,98450l634288,64160l681126,64160l681126,47650l634288,47650l634288,17170l687959,17170l687959,1930l615492,1930l615492,17170l615492,47650l615492,64160l615492,98450l615492,113690l688708,113690l688708,98450xem786460,61099l778687,23685l774039,17691l772629,15862l767803,11798l767803,54483l767803,61099l749427,95542l735177,98044l722464,98044l722464,17691l746467,17691l767803,54483l767803,11798l765187,9575l756691,5080l747128,2387l736511,1485l703656,1485l703656,114173l735177,114173l772528,99822l773912,98044l778624,92024l782980,82969l783056,82638l785583,72656l786460,61099xem886421,1485l867689,1485l867689,84734l865632,90462l857440,97713l851916,99529l838085,99529l832586,97713l828446,94094l824331,90462l822274,84734l822274,1485l803617,1485l803617,76923l804367,86004l836599,115049l844943,115658l852957,115049l885647,86004l886421,76923l886421,1485xem990320,75298l971664,75298l970305,83743l967917,89903l961161,97599l955255,99529l938034,99529l921080,63246l921080,52324l939266,16205l955751,16205l961288,18186l964679,22148l968095,26111l970407,32283l971626,40652l990282,40652l972045,6032l948067,0l938060,901l905421,31191l902347,52476l902347,64071l914730,101460l946797,115658l956386,114973l988783,84124l990320,75298xem1097114,114173l1086281,85852l1080084,69646l1064133,27940l1061402,20815l1061402,69646l1031074,69646l1046238,27940l1061402,69646l1061402,20815l1054011,1485l1038402,1485l995438,114173l1014869,114173l1025131,85852l1067269,85852l1077607,114173l1097114,114173xem1186294,1930l1098219,1930l1098219,17170l1132928,17170l1132928,113690l1151509,113690l1151509,17170l1186294,17170l1186294,1930xem1220152,1485l1201343,1485l1201343,114173l1220152,114173l1220152,1485xem1330579,53517l1329702,41808l1327302,31381l1323352,22250l1319428,16649l1317879,14414l1311922,8851l1311922,61239l1311490,70027l1293520,99072l1276794,99072l1257744,61239l1257782,53517l1276642,16649l1293317,16649l1311884,53517l1311922,61239l1311922,8851l1311135,8102l1303375,3606l1294599,901l1284795,0l1275283,901l1242263,31902l1239088,61239l1239875,73177l1258722,107442l1284947,115658l1294828,114744l1303655,112001l1311440,107442l1318171,101053l1319517,99072l1323606,93078l1327480,83794l1329804,73177l1330579,61239l1330579,53517xem1437068,1485l1418412,1485l1418412,79933l1367129,1485l1349362,1485l1349362,114173l1368171,114173l1368171,35966l1419237,114173l1437068,114173l1437068,1485xe" fillcolor="black" stroked="f" style="position:absolute;left:318053;top:10;width:1437640;height:116205;z-index:4;mso-position-horizontal-relative:page;mso-position-vertical-relative:page;mso-width-relative:page;mso-height-relative:page;visibility:visible;">
                  <v:fill/>
                  <v:path textboxrect="0,0,1437640,116205"/>
                </v:shape>
                <v:shape id="1081" coordsize="1764664,1270" path="m0,0l1764591,0e" filled="f" stroked="t" style="position:absolute;left:0;top:138274;width:1764664;height:1270;z-index:5;mso-position-horizontal-relative:page;mso-position-vertical-relative:page;mso-width-relative:page;mso-height-relative:page;visibility:visible;">
                  <v:stroke weight="1.25pt"/>
                  <v:fill/>
                  <v:path textboxrect="0,0,1764664,1270"/>
                </v:shape>
                <w10:anchorlock/>
                <v:fill rotate="true"/>
              </v:group>
            </w:pict>
          </mc:Fallback>
        </mc:AlternateContent>
      </w:r>
      <w:r>
        <w:rPr>
          <w:noProof/>
          <w:position w:val="-4"/>
          <w:sz w:val="20"/>
        </w:rPr>
      </w:r>
      <w:r>
        <w:rPr>
          <w:noProof/>
          <w:position w:val="-4"/>
          <w:sz w:val="20"/>
        </w:rPr>
      </w:r>
    </w:p>
    <w:p w14:paraId="EA590BD1">
      <w:pPr>
        <w:pStyle w:val="style66"/>
        <w:spacing w:before="2"/>
        <w:rPr>
          <w:sz w:val="11"/>
        </w:rPr>
      </w:pPr>
      <w:r>
        <w:rPr>
          <w:noProof/>
          <w:sz w:val="11"/>
        </w:rPr>
        <w:drawing>
          <wp:anchor distT="0" distB="0" distL="0" distR="0" simplePos="false" relativeHeight="10" behindDoc="true" locked="false" layoutInCell="true" allowOverlap="true">
            <wp:simplePos x="0" y="0"/>
            <wp:positionH relativeFrom="page">
              <wp:posOffset>462704</wp:posOffset>
            </wp:positionH>
            <wp:positionV relativeFrom="paragraph">
              <wp:posOffset>105126</wp:posOffset>
            </wp:positionV>
            <wp:extent cx="251756" cy="145732"/>
            <wp:effectExtent l="0" t="0" r="0" b="0"/>
            <wp:wrapTopAndBottom/>
            <wp:docPr id="1083" name="Image 6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64"/>
                    <pic:cNvPicPr/>
                  </pic:nvPicPr>
                  <pic:blipFill>
                    <a:blip r:embed="rId2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1756" cy="145732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noProof/>
          <w:sz w:val="11"/>
        </w:rPr>
        <w:drawing>
          <wp:anchor distT="0" distB="0" distL="0" distR="0" simplePos="false" relativeHeight="11" behindDoc="true" locked="false" layoutInCell="true" allowOverlap="true">
            <wp:simplePos x="0" y="0"/>
            <wp:positionH relativeFrom="page">
              <wp:posOffset>761786</wp:posOffset>
            </wp:positionH>
            <wp:positionV relativeFrom="paragraph">
              <wp:posOffset>105126</wp:posOffset>
            </wp:positionV>
            <wp:extent cx="343029" cy="116586"/>
            <wp:effectExtent l="0" t="0" r="0" b="0"/>
            <wp:wrapTopAndBottom/>
            <wp:docPr id="1084" name="Image 6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65"/>
                    <pic:cNvPicPr/>
                  </pic:nvPicPr>
                  <pic:blipFill>
                    <a:blip r:embed="rId3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3029" cy="116586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noProof/>
          <w:sz w:val="11"/>
        </w:rPr>
        <w:drawing>
          <wp:anchor distT="0" distB="0" distL="0" distR="0" simplePos="false" relativeHeight="12" behindDoc="true" locked="false" layoutInCell="true" allowOverlap="true">
            <wp:simplePos x="0" y="0"/>
            <wp:positionH relativeFrom="page">
              <wp:posOffset>1152377</wp:posOffset>
            </wp:positionH>
            <wp:positionV relativeFrom="paragraph">
              <wp:posOffset>100667</wp:posOffset>
            </wp:positionV>
            <wp:extent cx="1881888" cy="150588"/>
            <wp:effectExtent l="0" t="0" r="0" b="0"/>
            <wp:wrapTopAndBottom/>
            <wp:docPr id="1085" name="Image 6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66"/>
                    <pic:cNvPicPr/>
                  </pic:nvPicPr>
                  <pic:blipFill>
                    <a:blip r:embed="rId3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81888" cy="150588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0AFC0F82">
      <w:pPr>
        <w:pStyle w:val="style66"/>
        <w:spacing w:before="117"/>
        <w:ind w:right="444"/>
        <w:jc w:val="center"/>
        <w:rPr/>
      </w:pPr>
      <w:r>
        <w:t>Women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Sales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Green</w:t>
      </w:r>
      <w:r>
        <w:rPr>
          <w:spacing w:val="-10"/>
        </w:rPr>
        <w:t xml:space="preserve"> </w:t>
      </w:r>
      <w:r>
        <w:t>Future</w:t>
      </w:r>
      <w:r>
        <w:rPr>
          <w:spacing w:val="-9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(Cohort</w:t>
      </w:r>
      <w:r>
        <w:rPr>
          <w:spacing w:val="-9"/>
        </w:rPr>
        <w:t xml:space="preserve"> </w:t>
      </w:r>
      <w:r>
        <w:rPr>
          <w:spacing w:val="-5"/>
        </w:rPr>
        <w:t>2)</w:t>
      </w:r>
    </w:p>
    <w:p w14:paraId="084D0067">
      <w:pPr>
        <w:pStyle w:val="style66"/>
        <w:rPr>
          <w:sz w:val="20"/>
        </w:rPr>
      </w:pPr>
    </w:p>
    <w:p w14:paraId="7DB56DB2">
      <w:pPr>
        <w:pStyle w:val="style66"/>
        <w:rPr>
          <w:sz w:val="20"/>
        </w:rPr>
      </w:pPr>
    </w:p>
    <w:p w14:paraId="770FA342">
      <w:pPr>
        <w:pStyle w:val="style66"/>
        <w:spacing w:before="71"/>
        <w:rPr>
          <w:sz w:val="20"/>
        </w:rPr>
      </w:pPr>
    </w:p>
    <w:p w14:paraId="DB8F322D">
      <w:pPr>
        <w:pStyle w:val="style66"/>
        <w:spacing w:before="71"/>
        <w:rPr>
          <w:sz w:val="20"/>
        </w:rPr>
      </w:pPr>
    </w:p>
    <w:p w14:paraId="BDC7CA29">
      <w:pPr>
        <w:pStyle w:val="style66"/>
        <w:spacing w:before="71"/>
        <w:rPr>
          <w:sz w:val="20"/>
        </w:rPr>
      </w:pPr>
    </w:p>
    <w:p w14:paraId="08DD7E38">
      <w:pPr>
        <w:pStyle w:val="style66"/>
        <w:spacing w:lineRule="exact" w:line="230"/>
        <w:ind w:left="-2"/>
        <w:rPr>
          <w:position w:val="-4"/>
          <w:sz w:val="20"/>
        </w:rPr>
      </w:pPr>
      <w:r>
        <w:rPr>
          <w:noProof/>
          <w:position w:val="-4"/>
          <w:sz w:val="20"/>
        </w:rPr>
      </w:r>
      <w:r>
        <w:rPr>
          <w:noProof/>
          <w:position w:val="-4"/>
          <w:sz w:val="20"/>
        </w:rPr>
      </w:r>
      <w:r>
        <w:rPr>
          <w:noProof/>
          <w:position w:val="-4"/>
          <w:sz w:val="20"/>
        </w:rPr>
      </w:r>
      <w:r>
        <w:rPr>
          <w:noProof/>
          <w:position w:val="-4"/>
          <w:sz w:val="20"/>
        </w:rPr>
        <mc:AlternateContent>
          <mc:Choice Requires="wpg">
            <w:drawing>
              <wp:inline distL="0" distT="0" distB="0" distR="0">
                <wp:extent cx="1993264" cy="146685"/>
                <wp:effectExtent l="9525" t="0" r="6985" b="5714"/>
                <wp:docPr id="1086" name="Group 6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993264" cy="146685"/>
                          <a:chOff x="0" y="0"/>
                          <a:chExt cx="1993264" cy="146685"/>
                        </a:xfrm>
                      </wpg:grpSpPr>
                      <pic:pic xmlns:pic="http://schemas.openxmlformats.org/drawingml/2006/picture">
                        <pic:nvPicPr>
                          <pic:cNvPr id="30" name="Image"/>
                          <pic:cNvPicPr/>
                        </pic:nvPicPr>
                        <pic:blipFill>
                          <a:blip r:embed="rId32" cstate="print"/>
                          <a:srcRect l="0" t="0" r="0" b="0"/>
                          <a:stretch/>
                        </pic:blipFill>
                        <pic:spPr>
                          <a:xfrm rot="0">
                            <a:off x="6020" y="0"/>
                            <a:ext cx="215405" cy="115658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31" name="Image"/>
                          <pic:cNvPicPr/>
                        </pic:nvPicPr>
                        <pic:blipFill>
                          <a:blip r:embed="rId33" cstate="print"/>
                          <a:srcRect l="0" t="0" r="0" b="0"/>
                          <a:stretch/>
                        </pic:blipFill>
                        <pic:spPr>
                          <a:xfrm rot="0">
                            <a:off x="244077" y="0"/>
                            <a:ext cx="244012" cy="115658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32" name="Image"/>
                          <pic:cNvPicPr/>
                        </pic:nvPicPr>
                        <pic:blipFill>
                          <a:blip r:embed="rId34" cstate="print"/>
                          <a:srcRect l="0" t="0" r="0" b="0"/>
                          <a:stretch/>
                        </pic:blipFill>
                        <pic:spPr>
                          <a:xfrm rot="0">
                            <a:off x="529514" y="1486"/>
                            <a:ext cx="199337" cy="112685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33" name="Image"/>
                          <pic:cNvPicPr/>
                        </pic:nvPicPr>
                        <pic:blipFill>
                          <a:blip r:embed="rId35" cstate="print"/>
                          <a:srcRect l="0" t="0" r="0" b="0"/>
                          <a:stretch/>
                        </pic:blipFill>
                        <pic:spPr>
                          <a:xfrm rot="0">
                            <a:off x="750874" y="1486"/>
                            <a:ext cx="82804" cy="112685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34" name="Image"/>
                          <pic:cNvPicPr/>
                        </pic:nvPicPr>
                        <pic:blipFill>
                          <a:blip r:embed="rId36" cstate="print"/>
                          <a:srcRect l="0" t="0" r="0" b="0"/>
                          <a:stretch/>
                        </pic:blipFill>
                        <pic:spPr>
                          <a:xfrm rot="0">
                            <a:off x="886666" y="0"/>
                            <a:ext cx="415587" cy="133163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1324897" y="7"/>
                            <a:ext cx="659130" cy="11620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9130" h="116205" stroke="1">
                                <a:moveTo>
                                  <a:pt x="71513" y="1930"/>
                                </a:moveTo>
                                <a:lnTo>
                                  <a:pt x="0" y="1930"/>
                                </a:lnTo>
                                <a:lnTo>
                                  <a:pt x="0" y="17170"/>
                                </a:lnTo>
                                <a:lnTo>
                                  <a:pt x="0" y="50190"/>
                                </a:lnTo>
                                <a:lnTo>
                                  <a:pt x="0" y="66700"/>
                                </a:lnTo>
                                <a:lnTo>
                                  <a:pt x="0" y="113690"/>
                                </a:lnTo>
                                <a:lnTo>
                                  <a:pt x="18808" y="113690"/>
                                </a:lnTo>
                                <a:lnTo>
                                  <a:pt x="18808" y="66700"/>
                                </a:lnTo>
                                <a:lnTo>
                                  <a:pt x="64147" y="66700"/>
                                </a:lnTo>
                                <a:lnTo>
                                  <a:pt x="64147" y="50190"/>
                                </a:lnTo>
                                <a:lnTo>
                                  <a:pt x="18808" y="50190"/>
                                </a:lnTo>
                                <a:lnTo>
                                  <a:pt x="18808" y="17170"/>
                                </a:lnTo>
                                <a:lnTo>
                                  <a:pt x="71513" y="17170"/>
                                </a:lnTo>
                                <a:lnTo>
                                  <a:pt x="71513" y="1930"/>
                                </a:lnTo>
                                <a:close/>
                              </a:path>
                              <a:path w="659130" h="116205" stroke="1">
                                <a:moveTo>
                                  <a:pt x="104838" y="1485"/>
                                </a:moveTo>
                                <a:lnTo>
                                  <a:pt x="86042" y="1485"/>
                                </a:lnTo>
                                <a:lnTo>
                                  <a:pt x="86042" y="114173"/>
                                </a:lnTo>
                                <a:lnTo>
                                  <a:pt x="104838" y="114173"/>
                                </a:lnTo>
                                <a:lnTo>
                                  <a:pt x="104838" y="1485"/>
                                </a:lnTo>
                                <a:close/>
                              </a:path>
                              <a:path w="659130" h="116205" stroke="1">
                                <a:moveTo>
                                  <a:pt x="211823" y="75298"/>
                                </a:moveTo>
                                <a:lnTo>
                                  <a:pt x="193167" y="75298"/>
                                </a:lnTo>
                                <a:lnTo>
                                  <a:pt x="191808" y="83743"/>
                                </a:lnTo>
                                <a:lnTo>
                                  <a:pt x="189420" y="89903"/>
                                </a:lnTo>
                                <a:lnTo>
                                  <a:pt x="182664" y="97612"/>
                                </a:lnTo>
                                <a:lnTo>
                                  <a:pt x="176745" y="99529"/>
                                </a:lnTo>
                                <a:lnTo>
                                  <a:pt x="159524" y="99529"/>
                                </a:lnTo>
                                <a:lnTo>
                                  <a:pt x="142582" y="63258"/>
                                </a:lnTo>
                                <a:lnTo>
                                  <a:pt x="142582" y="52324"/>
                                </a:lnTo>
                                <a:lnTo>
                                  <a:pt x="160769" y="16205"/>
                                </a:lnTo>
                                <a:lnTo>
                                  <a:pt x="177241" y="16205"/>
                                </a:lnTo>
                                <a:lnTo>
                                  <a:pt x="182778" y="18186"/>
                                </a:lnTo>
                                <a:lnTo>
                                  <a:pt x="186182" y="22148"/>
                                </a:lnTo>
                                <a:lnTo>
                                  <a:pt x="189598" y="26111"/>
                                </a:lnTo>
                                <a:lnTo>
                                  <a:pt x="191909" y="32283"/>
                                </a:lnTo>
                                <a:lnTo>
                                  <a:pt x="193128" y="40652"/>
                                </a:lnTo>
                                <a:lnTo>
                                  <a:pt x="211785" y="40652"/>
                                </a:lnTo>
                                <a:lnTo>
                                  <a:pt x="193548" y="6045"/>
                                </a:lnTo>
                                <a:lnTo>
                                  <a:pt x="169570" y="0"/>
                                </a:lnTo>
                                <a:lnTo>
                                  <a:pt x="159562" y="901"/>
                                </a:lnTo>
                                <a:lnTo>
                                  <a:pt x="126923" y="31191"/>
                                </a:lnTo>
                                <a:lnTo>
                                  <a:pt x="123850" y="52476"/>
                                </a:lnTo>
                                <a:lnTo>
                                  <a:pt x="123850" y="64071"/>
                                </a:lnTo>
                                <a:lnTo>
                                  <a:pt x="136232" y="101460"/>
                                </a:lnTo>
                                <a:lnTo>
                                  <a:pt x="168300" y="115658"/>
                                </a:lnTo>
                                <a:lnTo>
                                  <a:pt x="177888" y="114973"/>
                                </a:lnTo>
                                <a:lnTo>
                                  <a:pt x="210286" y="84124"/>
                                </a:lnTo>
                                <a:lnTo>
                                  <a:pt x="211823" y="75298"/>
                                </a:lnTo>
                                <a:close/>
                              </a:path>
                              <a:path w="659130" h="116205" stroke="1">
                                <a:moveTo>
                                  <a:pt x="318617" y="114173"/>
                                </a:moveTo>
                                <a:lnTo>
                                  <a:pt x="307784" y="85852"/>
                                </a:lnTo>
                                <a:lnTo>
                                  <a:pt x="301586" y="69646"/>
                                </a:lnTo>
                                <a:lnTo>
                                  <a:pt x="285635" y="27952"/>
                                </a:lnTo>
                                <a:lnTo>
                                  <a:pt x="282905" y="20815"/>
                                </a:lnTo>
                                <a:lnTo>
                                  <a:pt x="282905" y="69646"/>
                                </a:lnTo>
                                <a:lnTo>
                                  <a:pt x="252577" y="69646"/>
                                </a:lnTo>
                                <a:lnTo>
                                  <a:pt x="267741" y="27952"/>
                                </a:lnTo>
                                <a:lnTo>
                                  <a:pt x="282905" y="69646"/>
                                </a:lnTo>
                                <a:lnTo>
                                  <a:pt x="282905" y="20815"/>
                                </a:lnTo>
                                <a:lnTo>
                                  <a:pt x="275513" y="1485"/>
                                </a:lnTo>
                                <a:lnTo>
                                  <a:pt x="259905" y="1485"/>
                                </a:lnTo>
                                <a:lnTo>
                                  <a:pt x="216941" y="114173"/>
                                </a:lnTo>
                                <a:lnTo>
                                  <a:pt x="236372" y="114173"/>
                                </a:lnTo>
                                <a:lnTo>
                                  <a:pt x="246634" y="85852"/>
                                </a:lnTo>
                                <a:lnTo>
                                  <a:pt x="288772" y="85852"/>
                                </a:lnTo>
                                <a:lnTo>
                                  <a:pt x="299110" y="114173"/>
                                </a:lnTo>
                                <a:lnTo>
                                  <a:pt x="318617" y="114173"/>
                                </a:lnTo>
                                <a:close/>
                              </a:path>
                              <a:path w="659130" h="116205" stroke="1">
                                <a:moveTo>
                                  <a:pt x="407797" y="1930"/>
                                </a:moveTo>
                                <a:lnTo>
                                  <a:pt x="319722" y="1930"/>
                                </a:lnTo>
                                <a:lnTo>
                                  <a:pt x="319722" y="17170"/>
                                </a:lnTo>
                                <a:lnTo>
                                  <a:pt x="354431" y="17170"/>
                                </a:lnTo>
                                <a:lnTo>
                                  <a:pt x="354431" y="113690"/>
                                </a:lnTo>
                                <a:lnTo>
                                  <a:pt x="373011" y="113690"/>
                                </a:lnTo>
                                <a:lnTo>
                                  <a:pt x="373011" y="17170"/>
                                </a:lnTo>
                                <a:lnTo>
                                  <a:pt x="407797" y="17170"/>
                                </a:lnTo>
                                <a:lnTo>
                                  <a:pt x="407797" y="1930"/>
                                </a:lnTo>
                                <a:close/>
                              </a:path>
                              <a:path w="659130" h="116205" stroke="1">
                                <a:moveTo>
                                  <a:pt x="441655" y="1485"/>
                                </a:moveTo>
                                <a:lnTo>
                                  <a:pt x="422846" y="1485"/>
                                </a:lnTo>
                                <a:lnTo>
                                  <a:pt x="422846" y="114173"/>
                                </a:lnTo>
                                <a:lnTo>
                                  <a:pt x="441655" y="114173"/>
                                </a:lnTo>
                                <a:lnTo>
                                  <a:pt x="441655" y="1485"/>
                                </a:lnTo>
                                <a:close/>
                              </a:path>
                              <a:path w="659130" h="116205" stroke="1">
                                <a:moveTo>
                                  <a:pt x="552081" y="53517"/>
                                </a:moveTo>
                                <a:lnTo>
                                  <a:pt x="551205" y="41808"/>
                                </a:lnTo>
                                <a:lnTo>
                                  <a:pt x="548792" y="31381"/>
                                </a:lnTo>
                                <a:lnTo>
                                  <a:pt x="544855" y="22250"/>
                                </a:lnTo>
                                <a:lnTo>
                                  <a:pt x="540931" y="16649"/>
                                </a:lnTo>
                                <a:lnTo>
                                  <a:pt x="539369" y="14414"/>
                                </a:lnTo>
                                <a:lnTo>
                                  <a:pt x="533425" y="8864"/>
                                </a:lnTo>
                                <a:lnTo>
                                  <a:pt x="533425" y="61252"/>
                                </a:lnTo>
                                <a:lnTo>
                                  <a:pt x="532993" y="70027"/>
                                </a:lnTo>
                                <a:lnTo>
                                  <a:pt x="515023" y="99085"/>
                                </a:lnTo>
                                <a:lnTo>
                                  <a:pt x="498297" y="99085"/>
                                </a:lnTo>
                                <a:lnTo>
                                  <a:pt x="479247" y="61252"/>
                                </a:lnTo>
                                <a:lnTo>
                                  <a:pt x="479285" y="53517"/>
                                </a:lnTo>
                                <a:lnTo>
                                  <a:pt x="498144" y="16649"/>
                                </a:lnTo>
                                <a:lnTo>
                                  <a:pt x="514819" y="16649"/>
                                </a:lnTo>
                                <a:lnTo>
                                  <a:pt x="533387" y="53517"/>
                                </a:lnTo>
                                <a:lnTo>
                                  <a:pt x="533425" y="61252"/>
                                </a:lnTo>
                                <a:lnTo>
                                  <a:pt x="533425" y="8864"/>
                                </a:lnTo>
                                <a:lnTo>
                                  <a:pt x="532638" y="8115"/>
                                </a:lnTo>
                                <a:lnTo>
                                  <a:pt x="524878" y="3606"/>
                                </a:lnTo>
                                <a:lnTo>
                                  <a:pt x="516102" y="901"/>
                                </a:lnTo>
                                <a:lnTo>
                                  <a:pt x="506298" y="0"/>
                                </a:lnTo>
                                <a:lnTo>
                                  <a:pt x="496785" y="901"/>
                                </a:lnTo>
                                <a:lnTo>
                                  <a:pt x="463765" y="31902"/>
                                </a:lnTo>
                                <a:lnTo>
                                  <a:pt x="460578" y="61252"/>
                                </a:lnTo>
                                <a:lnTo>
                                  <a:pt x="461378" y="73190"/>
                                </a:lnTo>
                                <a:lnTo>
                                  <a:pt x="480225" y="107442"/>
                                </a:lnTo>
                                <a:lnTo>
                                  <a:pt x="506450" y="115658"/>
                                </a:lnTo>
                                <a:lnTo>
                                  <a:pt x="516331" y="114744"/>
                                </a:lnTo>
                                <a:lnTo>
                                  <a:pt x="548982" y="83794"/>
                                </a:lnTo>
                                <a:lnTo>
                                  <a:pt x="552081" y="61252"/>
                                </a:lnTo>
                                <a:lnTo>
                                  <a:pt x="552081" y="53517"/>
                                </a:lnTo>
                                <a:close/>
                              </a:path>
                              <a:path w="659130" h="116205" stroke="1">
                                <a:moveTo>
                                  <a:pt x="658571" y="1485"/>
                                </a:moveTo>
                                <a:lnTo>
                                  <a:pt x="639914" y="1485"/>
                                </a:lnTo>
                                <a:lnTo>
                                  <a:pt x="639914" y="79946"/>
                                </a:lnTo>
                                <a:lnTo>
                                  <a:pt x="588632" y="1485"/>
                                </a:lnTo>
                                <a:lnTo>
                                  <a:pt x="570865" y="1485"/>
                                </a:lnTo>
                                <a:lnTo>
                                  <a:pt x="570865" y="114173"/>
                                </a:lnTo>
                                <a:lnTo>
                                  <a:pt x="589661" y="114173"/>
                                </a:lnTo>
                                <a:lnTo>
                                  <a:pt x="589661" y="35979"/>
                                </a:lnTo>
                                <a:lnTo>
                                  <a:pt x="640727" y="114173"/>
                                </a:lnTo>
                                <a:lnTo>
                                  <a:pt x="658571" y="114173"/>
                                </a:lnTo>
                                <a:lnTo>
                                  <a:pt x="658571" y="14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38274"/>
                            <a:ext cx="1993264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93264" h="1270" stroke="1">
                                <a:moveTo>
                                  <a:pt x="0" y="0"/>
                                </a:moveTo>
                                <a:lnTo>
                                  <a:pt x="1992935" y="0"/>
                                </a:lnTo>
                              </a:path>
                            </a:pathLst>
                          </a:custGeom>
                          <a:ln cmpd="sng" cap="flat" w="15857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86" filled="f" stroked="f" style="margin-left:0.0pt;margin-top:0.0pt;width:156.95pt;height:11.55pt;mso-wrap-distance-left:0.0pt;mso-wrap-distance-right:0.0pt;visibility:visible;" coordsize="1993264,146685">
                <v:shape id="1087" type="#_x0000_t75" filled="f" stroked="f" style="position:absolute;left:6020;top:0;width:215405;height:115658;z-index:2;mso-position-horizontal-relative:page;mso-position-vertical-relative:page;mso-width-relative:page;mso-height-relative:page;visibility:visible;">
                  <v:imagedata r:id="rId32" embosscolor="white" o:title=""/>
                  <v:fill/>
                </v:shape>
                <v:shape id="1088" type="#_x0000_t75" filled="f" stroked="f" style="position:absolute;left:244077;top:0;width:244012;height:115658;z-index:3;mso-position-horizontal-relative:page;mso-position-vertical-relative:page;mso-width-relative:page;mso-height-relative:page;visibility:visible;">
                  <v:imagedata r:id="rId33" embosscolor="white" o:title=""/>
                  <v:fill/>
                </v:shape>
                <v:shape id="1089" type="#_x0000_t75" filled="f" stroked="f" style="position:absolute;left:529514;top:1486;width:199337;height:112685;z-index:4;mso-position-horizontal-relative:page;mso-position-vertical-relative:page;mso-width-relative:page;mso-height-relative:page;visibility:visible;">
                  <v:imagedata r:id="rId34" embosscolor="white" o:title=""/>
                  <v:fill/>
                </v:shape>
                <v:shape id="1090" type="#_x0000_t75" filled="f" stroked="f" style="position:absolute;left:750874;top:1486;width:82804;height:112685;z-index:5;mso-position-horizontal-relative:page;mso-position-vertical-relative:page;mso-width-relative:page;mso-height-relative:page;visibility:visible;">
                  <v:imagedata r:id="rId35" embosscolor="white" o:title=""/>
                  <v:fill/>
                </v:shape>
                <v:shape id="1091" type="#_x0000_t75" filled="f" stroked="f" style="position:absolute;left:886666;top:0;width:415587;height:133163;z-index:6;mso-position-horizontal-relative:page;mso-position-vertical-relative:page;mso-width-relative:page;mso-height-relative:page;visibility:visible;">
                  <v:imagedata r:id="rId36" embosscolor="white" o:title=""/>
                  <v:fill/>
                </v:shape>
                <v:shape id="1092" coordsize="659130,116205" path="m71513,1930l0,1930l0,17170l0,50190l0,66700l0,113690l18808,113690l18808,66700l64147,66700l64147,50190l18808,50190l18808,17170l71513,17170l71513,1930xem104838,1485l86042,1485l86042,114173l104838,114173l104838,1485xem211823,75298l193167,75298l191808,83743l189420,89903l182664,97612l176745,99529l159524,99529l142582,63258l142582,52324l160769,16205l177241,16205l182778,18186l186182,22148l189598,26111l191909,32283l193128,40652l211785,40652l193548,6045l169570,0l159562,901l126923,31191l123850,52476l123850,64071l136232,101460l168300,115658l177888,114973l210286,84124l211823,75298xem318617,114173l307784,85852l301586,69646l285635,27952l282905,20815l282905,69646l252577,69646l267741,27952l282905,69646l282905,20815l275513,1485l259905,1485l216941,114173l236372,114173l246634,85852l288772,85852l299110,114173l318617,114173xem407797,1930l319722,1930l319722,17170l354431,17170l354431,113690l373011,113690l373011,17170l407797,17170l407797,1930xem441655,1485l422846,1485l422846,114173l441655,114173l441655,1485xem552081,53517l551205,41808l548792,31381l544855,22250l540931,16649l539369,14414l533425,8864l533425,61252l532993,70027l515023,99085l498297,99085l479247,61252l479285,53517l498144,16649l514819,16649l533387,53517l533425,61252l533425,8864l532638,8115l524878,3606l516102,901l506298,0l496785,901l463765,31902l460578,61252l461378,73190l480225,107442l506450,115658l516331,114744l548982,83794l552081,61252l552081,53517xem658571,1485l639914,1485l639914,79946l588632,1485l570865,1485l570865,114173l589661,114173l589661,35979l640727,114173l658571,114173l658571,1485xe" fillcolor="black" stroked="f" style="position:absolute;left:1324897;top:7;width:659130;height:116205;z-index:7;mso-position-horizontal-relative:page;mso-position-vertical-relative:page;mso-width-relative:page;mso-height-relative:page;visibility:visible;">
                  <v:fill/>
                  <v:path textboxrect="0,0,659130,116205"/>
                </v:shape>
                <v:shape id="1093" coordsize="1993264,1270" path="m0,0l1992935,0e" filled="f" stroked="t" style="position:absolute;left:0;top:138274;width:1993264;height:1270;z-index:8;mso-position-horizontal-relative:page;mso-position-vertical-relative:page;mso-width-relative:page;mso-height-relative:page;visibility:visible;">
                  <v:stroke weight="1.25pt"/>
                  <v:fill/>
                  <v:path textboxrect="0,0,1993264,1270"/>
                </v:shape>
                <w10:anchorlock/>
                <v:fill rotate="true"/>
              </v:group>
            </w:pict>
          </mc:Fallback>
        </mc:AlternateContent>
      </w:r>
      <w:r>
        <w:rPr>
          <w:noProof/>
          <w:position w:val="-4"/>
          <w:sz w:val="20"/>
        </w:rPr>
      </w:r>
      <w:r>
        <w:rPr>
          <w:noProof/>
          <w:position w:val="-4"/>
          <w:sz w:val="20"/>
        </w:rPr>
      </w:r>
    </w:p>
    <w:p w14:paraId="2C07FBEA">
      <w:pPr>
        <w:pStyle w:val="style179"/>
        <w:numPr>
          <w:ilvl w:val="0"/>
          <w:numId w:val="1"/>
        </w:numPr>
        <w:tabs>
          <w:tab w:val="left" w:leader="none" w:pos="730"/>
        </w:tabs>
        <w:spacing w:before="82"/>
        <w:ind w:left="730" w:right="0"/>
        <w:rPr>
          <w:sz w:val="24"/>
        </w:rPr>
      </w:pPr>
      <w:r>
        <w:rPr>
          <w:sz w:val="24"/>
        </w:rPr>
        <w:t>Attention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detail</w:t>
      </w:r>
    </w:p>
    <w:p w14:paraId="1393CA4C">
      <w:pPr>
        <w:pStyle w:val="style179"/>
        <w:numPr>
          <w:ilvl w:val="0"/>
          <w:numId w:val="1"/>
        </w:numPr>
        <w:tabs>
          <w:tab w:val="left" w:leader="none" w:pos="730"/>
        </w:tabs>
        <w:spacing w:before="27"/>
        <w:ind w:left="730" w:right="0"/>
        <w:rPr>
          <w:sz w:val="24"/>
        </w:rPr>
      </w:pPr>
      <w:r>
        <w:rPr>
          <w:sz w:val="24"/>
        </w:rPr>
        <w:t>Good</w:t>
      </w:r>
      <w:r>
        <w:rPr>
          <w:spacing w:val="-12"/>
          <w:sz w:val="24"/>
        </w:rPr>
        <w:t xml:space="preserve"> </w:t>
      </w:r>
      <w:r>
        <w:rPr>
          <w:sz w:val="24"/>
        </w:rPr>
        <w:t>customer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0F135B79">
      <w:pPr>
        <w:pStyle w:val="style179"/>
        <w:numPr>
          <w:ilvl w:val="0"/>
          <w:numId w:val="1"/>
        </w:numPr>
        <w:tabs>
          <w:tab w:val="left" w:leader="none" w:pos="391"/>
          <w:tab w:val="left" w:leader="none" w:pos="730"/>
        </w:tabs>
        <w:spacing w:before="26" w:lineRule="auto" w:line="280"/>
        <w:ind w:left="391" w:right="6429" w:hanging="21"/>
        <w:rPr>
          <w:sz w:val="24"/>
        </w:rPr>
      </w:pPr>
      <w:r>
        <w:rPr>
          <w:sz w:val="24"/>
        </w:rPr>
        <w:t>Ability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relate</w:t>
      </w:r>
      <w:r>
        <w:rPr>
          <w:spacing w:val="-15"/>
          <w:sz w:val="24"/>
        </w:rPr>
        <w:t xml:space="preserve"> </w:t>
      </w:r>
      <w:r>
        <w:rPr>
          <w:sz w:val="24"/>
        </w:rPr>
        <w:t>well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others </w:t>
      </w:r>
    </w:p>
    <w:p w14:paraId="A31EBB6C">
      <w:pPr>
        <w:pStyle w:val="style179"/>
        <w:tabs>
          <w:tab w:val="left" w:leader="none" w:pos="391"/>
          <w:tab w:val="left" w:leader="none" w:pos="730"/>
        </w:tabs>
        <w:spacing w:before="26" w:lineRule="auto" w:line="280"/>
        <w:ind w:left="391" w:right="6429" w:firstLine="0"/>
        <w:rPr>
          <w:sz w:val="24"/>
        </w:rPr>
      </w:pPr>
      <w:r>
        <w:rPr>
          <w:noProof/>
          <w:position w:val="2"/>
          <w:sz w:val="24"/>
        </w:rPr>
        <w:drawing>
          <wp:inline distL="0" distT="0" distB="0" distR="0">
            <wp:extent cx="69945" cy="69945"/>
            <wp:effectExtent l="0" t="0" r="0" b="0"/>
            <wp:docPr id="1095" name="Image 7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75"/>
                    <pic:cNvPicPr/>
                  </pic:nvPicPr>
                  <pic:blipFill>
                    <a:blip r:embed="rId3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9945" cy="6994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ab/>
      </w:r>
      <w:r>
        <w:rPr>
          <w:sz w:val="24"/>
        </w:rPr>
        <w:t>Self-driven individual</w:t>
      </w:r>
    </w:p>
    <w:p w14:paraId="63957D73">
      <w:pPr>
        <w:pStyle w:val="style179"/>
        <w:tabs>
          <w:tab w:val="left" w:leader="none" w:pos="391"/>
          <w:tab w:val="left" w:leader="none" w:pos="730"/>
        </w:tabs>
        <w:spacing w:before="26" w:lineRule="auto" w:line="280"/>
        <w:ind w:left="391" w:right="6429" w:firstLine="0"/>
        <w:rPr>
          <w:sz w:val="24"/>
        </w:rPr>
      </w:pPr>
    </w:p>
    <w:p w14:paraId="8796E1D6">
      <w:pPr>
        <w:pStyle w:val="style179"/>
        <w:tabs>
          <w:tab w:val="left" w:leader="none" w:pos="391"/>
          <w:tab w:val="left" w:leader="none" w:pos="730"/>
        </w:tabs>
        <w:spacing w:before="26" w:lineRule="auto" w:line="280"/>
        <w:ind w:left="391" w:right="6429" w:firstLine="0"/>
        <w:rPr>
          <w:sz w:val="24"/>
        </w:rPr>
      </w:pPr>
    </w:p>
    <w:p w14:paraId="0864820E">
      <w:pPr>
        <w:pStyle w:val="style179"/>
        <w:tabs>
          <w:tab w:val="left" w:leader="none" w:pos="391"/>
          <w:tab w:val="left" w:leader="none" w:pos="730"/>
        </w:tabs>
        <w:spacing w:before="26" w:lineRule="auto" w:line="280"/>
        <w:ind w:left="391" w:right="6429" w:firstLine="0"/>
        <w:rPr>
          <w:sz w:val="24"/>
        </w:rPr>
      </w:pPr>
    </w:p>
    <w:p w14:paraId="8DFEEFD8">
      <w:pPr>
        <w:pStyle w:val="style179"/>
        <w:tabs>
          <w:tab w:val="left" w:leader="none" w:pos="391"/>
          <w:tab w:val="left" w:leader="none" w:pos="730"/>
        </w:tabs>
        <w:spacing w:before="26" w:lineRule="auto" w:line="280"/>
        <w:ind w:left="391" w:right="6429" w:firstLine="0"/>
        <w:rPr>
          <w:sz w:val="24"/>
        </w:rPr>
      </w:pPr>
    </w:p>
    <w:p w14:paraId="4DEF8574">
      <w:pPr>
        <w:pStyle w:val="style0"/>
        <w:spacing w:before="120" w:after="120" w:lineRule="auto" w:line="240"/>
        <w:jc w:val="both"/>
        <w:rPr>
          <w:rFonts w:ascii="Arial" w:cs="Arial" w:eastAsia="Times New Roman" w:hAnsi="Arial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</w:pPr>
    </w:p>
    <w:p w14:paraId="8B8FDD39">
      <w:pPr>
        <w:pStyle w:val="style0"/>
        <w:spacing w:before="120" w:after="120" w:lineRule="auto" w:line="240"/>
        <w:jc w:val="both"/>
        <w:rPr>
          <w:rFonts w:ascii="Arial" w:cs="Arial" w:eastAsia="Times New Roman" w:hAnsi="Arial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</w:pPr>
    </w:p>
    <w:p w14:paraId="B66DB561">
      <w:pPr>
        <w:pStyle w:val="style0"/>
        <w:spacing w:before="120" w:after="120" w:lineRule="auto" w:line="240"/>
        <w:jc w:val="both"/>
        <w:rPr>
          <w:rFonts w:ascii="Arial" w:cs="Arial" w:eastAsia="Times New Roman" w:hAnsi="Arial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</w:pPr>
    </w:p>
    <w:p w14:paraId="BAC86540">
      <w:pPr>
        <w:pStyle w:val="style0"/>
        <w:spacing w:before="120" w:after="120" w:lineRule="auto" w:line="240"/>
        <w:jc w:val="both"/>
        <w:rPr>
          <w:sz w:val="20"/>
        </w:rPr>
      </w:pPr>
      <w:r>
        <w:rPr>
          <w:rFonts w:ascii="Arial" w:cs="Arial" w:eastAsia="Times New Roman" w:hAnsi="Arial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REFEREES</w:t>
      </w:r>
    </w:p>
    <w:p w14:paraId="114C5C47">
      <w:pPr>
        <w:pStyle w:val="style179"/>
        <w:numPr>
          <w:ilvl w:val="0"/>
          <w:numId w:val="7"/>
        </w:numPr>
        <w:spacing w:before="120" w:after="120" w:lineRule="auto" w:line="240"/>
        <w:jc w:val="both"/>
        <w:rPr>
          <w:sz w:val="20"/>
        </w:rPr>
      </w:pPr>
      <w:r>
        <w:rPr>
          <w:sz w:val="20"/>
          <w:lang w:val="en-US"/>
        </w:rPr>
        <w:t>Fridah Kawira</w:t>
      </w:r>
    </w:p>
    <w:p w14:paraId="7AB3B571">
      <w:pPr>
        <w:pStyle w:val="style0"/>
        <w:numPr>
          <w:ilvl w:val="0"/>
          <w:numId w:val="0"/>
        </w:numPr>
        <w:spacing w:before="120" w:after="120" w:lineRule="auto" w:line="240"/>
        <w:jc w:val="both"/>
        <w:rPr>
          <w:sz w:val="20"/>
        </w:rPr>
      </w:pPr>
      <w:r>
        <w:rPr>
          <w:sz w:val="20"/>
          <w:lang w:val="en-US"/>
        </w:rPr>
        <w:t xml:space="preserve">            Supervisor Radiance pharmaceutical </w:t>
      </w:r>
    </w:p>
    <w:p w14:paraId="B7045681">
      <w:pPr>
        <w:pStyle w:val="style0"/>
        <w:spacing w:before="120" w:after="120" w:lineRule="auto" w:line="240"/>
        <w:jc w:val="both"/>
        <w:rPr>
          <w:sz w:val="20"/>
        </w:rPr>
      </w:pPr>
      <w:r>
        <w:rPr>
          <w:rFonts w:ascii="Arial" w:cs="Arial" w:eastAsia="Times New Roman" w:hAnsi="Arial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         </w:t>
      </w:r>
    </w:p>
    <w:p w14:paraId="38737DF6">
      <w:pPr>
        <w:pStyle w:val="style0"/>
        <w:spacing w:before="120" w:after="120" w:lineRule="auto" w:line="240"/>
        <w:jc w:val="left"/>
        <w:rPr>
          <w:rFonts w:ascii="Arial" w:cs="Arial" w:eastAsia="Times New Roman" w:hAnsi="Arial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pPr>
    </w:p>
    <w:p w14:paraId="56A497C7">
      <w:pPr>
        <w:pStyle w:val="style179"/>
        <w:numPr>
          <w:ilvl w:val="0"/>
          <w:numId w:val="8"/>
        </w:numPr>
        <w:spacing w:before="120" w:after="120" w:lineRule="auto" w:line="240"/>
        <w:jc w:val="left"/>
        <w:rPr>
          <w:sz w:val="20"/>
        </w:rPr>
      </w:pPr>
      <w:r>
        <w:rPr>
          <w:rFonts w:ascii="Arial" w:cs="Arial" w:eastAsia="Times New Roman" w:hAnsi="Arial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Ronald Levi</w:t>
      </w:r>
    </w:p>
    <w:p w14:paraId="C38BC761">
      <w:pPr>
        <w:pStyle w:val="style0"/>
        <w:spacing w:before="120" w:after="120" w:lineRule="exact" w:line="280"/>
        <w:jc w:val="left"/>
        <w:rPr>
          <w:sz w:val="20"/>
        </w:rPr>
      </w:pPr>
      <w:r>
        <w:rPr>
          <w:sz w:val="20"/>
          <w:lang w:val="en-US"/>
        </w:rPr>
        <w:t xml:space="preserve">                </w:t>
      </w:r>
      <w:r>
        <w:rPr>
          <w:b/>
          <w:bCs/>
          <w:sz w:val="20"/>
          <w:lang w:val="en-US"/>
        </w:rPr>
        <w:t>Supervisor, Highchem Pharma</w:t>
      </w:r>
      <w:r>
        <w:rPr>
          <w:sz w:val="20"/>
          <w:lang w:val="en-US"/>
        </w:rPr>
        <w:t xml:space="preserve">. </w:t>
      </w:r>
    </w:p>
    <w:p w14:paraId="479DE571">
      <w:pPr>
        <w:pStyle w:val="style0"/>
        <w:spacing w:before="120" w:after="120" w:lineRule="auto" w:line="240"/>
        <w:jc w:val="left"/>
        <w:rPr>
          <w:sz w:val="28"/>
          <w:szCs w:val="28"/>
        </w:rPr>
      </w:pPr>
      <w:r>
        <w:rPr>
          <w:sz w:val="20"/>
          <w:lang w:val="en-US"/>
        </w:rPr>
        <w:t xml:space="preserve">    </w:t>
      </w:r>
    </w:p>
    <w:p w14:paraId="1724917B">
      <w:pPr>
        <w:pStyle w:val="style0"/>
        <w:spacing w:before="120" w:after="120" w:lineRule="auto" w:line="240"/>
        <w:jc w:val="left"/>
        <w:rPr>
          <w:sz w:val="20"/>
        </w:rPr>
      </w:pPr>
    </w:p>
    <w:p w14:paraId="4FE33199">
      <w:pPr>
        <w:pStyle w:val="style66"/>
        <w:rPr>
          <w:sz w:val="20"/>
        </w:rPr>
      </w:pPr>
    </w:p>
    <w:p w14:paraId="1B30CCA4">
      <w:pPr>
        <w:pStyle w:val="style66"/>
        <w:spacing w:before="22"/>
        <w:rPr>
          <w:sz w:val="20"/>
        </w:rPr>
      </w:pPr>
    </w:p>
    <w:p w14:paraId="B2F5B47C">
      <w:pPr>
        <w:pStyle w:val="style66"/>
        <w:spacing w:lineRule="exact" w:line="230"/>
        <w:rPr/>
      </w:pPr>
    </w:p>
    <w:sectPr>
      <w:footerReference w:type="default" r:id="rId38"/>
      <w:pgSz w:w="11900" w:h="16820" w:orient="portrait"/>
      <w:pgMar w:top="760" w:right="708" w:bottom="270" w:left="708" w:header="0" w:footer="68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000020204"/>
    <w:charset w:val="00"/>
    <w:family w:val="swiss"/>
    <w:pitch w:val="variable"/>
    <w:sig w:usb0="80000AFF" w:usb1="0000396B" w:usb2="00000000" w:usb3="00000000" w:csb0="000000B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203" w:usb1="288F0000" w:usb2="00000016" w:usb3="00000000" w:csb0="00040001" w:csb1="00000000"/>
  </w:font>
  <w:font w:name="Roboto">
    <w:altName w:val="Times New Roman"/>
    <w:panose1 w:val="00000000000000000000"/>
    <w:charset w:val="00"/>
    <w:family w:val="auto"/>
    <w:pitch w:val="variable"/>
    <w:sig w:usb0="00000001" w:usb1="5000217F" w:usb2="00000021" w:usb3="00000000" w:csb0="0000019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Arial">
    <w:altName w:val="Arial"/>
    <w:panose1 w:val="020b0604020000020204"/>
    <w:charset w:val="01"/>
    <w:family w:val="swiss"/>
    <w:pitch w:val="default"/>
    <w:sig w:usb0="00007A87" w:usb1="80000000" w:usb2="00000008" w:usb3="00000000" w:csb0="400001FF" w:csb1="FFFF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ACCB4429">
    <w:pPr>
      <w:pStyle w:val="style66"/>
      <w:spacing w:lineRule="auto" w:line="14"/>
      <w:rPr>
        <w:sz w:val="20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1E8EA4E"/>
    <w:lvl w:ilvl="0" w:tplc="3AA8CB36">
      <w:start w:val="1"/>
      <w:numFmt w:val="bullet"/>
      <w:lvlText w:val=""/>
      <w:lvlJc w:val="left"/>
      <w:pPr>
        <w:ind w:left="730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99"/>
        <w:sz w:val="24"/>
        <w:szCs w:val="24"/>
        <w:lang w:val="en-US" w:bidi="ar-SA" w:eastAsia="en-US"/>
      </w:rPr>
    </w:lvl>
    <w:lvl w:ilvl="1" w:tplc="8D58FB58">
      <w:start w:val="1"/>
      <w:numFmt w:val="bullet"/>
      <w:lvlText w:val="•"/>
      <w:lvlJc w:val="left"/>
      <w:pPr>
        <w:ind w:left="1714" w:hanging="360"/>
      </w:pPr>
      <w:rPr>
        <w:rFonts w:hint="default"/>
        <w:lang w:val="en-US" w:bidi="ar-SA" w:eastAsia="en-US"/>
      </w:rPr>
    </w:lvl>
    <w:lvl w:ilvl="2" w:tplc="24ECEC94">
      <w:start w:val="1"/>
      <w:numFmt w:val="bullet"/>
      <w:lvlText w:val="•"/>
      <w:lvlJc w:val="left"/>
      <w:pPr>
        <w:ind w:left="2688" w:hanging="360"/>
      </w:pPr>
      <w:rPr>
        <w:rFonts w:hint="default"/>
        <w:lang w:val="en-US" w:bidi="ar-SA" w:eastAsia="en-US"/>
      </w:rPr>
    </w:lvl>
    <w:lvl w:ilvl="3" w:tplc="7B2225E2">
      <w:start w:val="1"/>
      <w:numFmt w:val="bullet"/>
      <w:lvlText w:val="•"/>
      <w:lvlJc w:val="left"/>
      <w:pPr>
        <w:ind w:left="3663" w:hanging="360"/>
      </w:pPr>
      <w:rPr>
        <w:rFonts w:hint="default"/>
        <w:lang w:val="en-US" w:bidi="ar-SA" w:eastAsia="en-US"/>
      </w:rPr>
    </w:lvl>
    <w:lvl w:ilvl="4" w:tplc="98821B68">
      <w:start w:val="1"/>
      <w:numFmt w:val="bullet"/>
      <w:lvlText w:val="•"/>
      <w:lvlJc w:val="left"/>
      <w:pPr>
        <w:ind w:left="4637" w:hanging="360"/>
      </w:pPr>
      <w:rPr>
        <w:rFonts w:hint="default"/>
        <w:lang w:val="en-US" w:bidi="ar-SA" w:eastAsia="en-US"/>
      </w:rPr>
    </w:lvl>
    <w:lvl w:ilvl="5" w:tplc="CECE3CA0">
      <w:start w:val="1"/>
      <w:numFmt w:val="bullet"/>
      <w:lvlText w:val="•"/>
      <w:lvlJc w:val="left"/>
      <w:pPr>
        <w:ind w:left="5612" w:hanging="360"/>
      </w:pPr>
      <w:rPr>
        <w:rFonts w:hint="default"/>
        <w:lang w:val="en-US" w:bidi="ar-SA" w:eastAsia="en-US"/>
      </w:rPr>
    </w:lvl>
    <w:lvl w:ilvl="6" w:tplc="30CEA562">
      <w:start w:val="1"/>
      <w:numFmt w:val="bullet"/>
      <w:lvlText w:val="•"/>
      <w:lvlJc w:val="left"/>
      <w:pPr>
        <w:ind w:left="6586" w:hanging="360"/>
      </w:pPr>
      <w:rPr>
        <w:rFonts w:hint="default"/>
        <w:lang w:val="en-US" w:bidi="ar-SA" w:eastAsia="en-US"/>
      </w:rPr>
    </w:lvl>
    <w:lvl w:ilvl="7" w:tplc="4E569E60">
      <w:start w:val="1"/>
      <w:numFmt w:val="bullet"/>
      <w:lvlText w:val="•"/>
      <w:lvlJc w:val="left"/>
      <w:pPr>
        <w:ind w:left="7560" w:hanging="360"/>
      </w:pPr>
      <w:rPr>
        <w:rFonts w:hint="default"/>
        <w:lang w:val="en-US" w:bidi="ar-SA" w:eastAsia="en-US"/>
      </w:rPr>
    </w:lvl>
    <w:lvl w:ilvl="8" w:tplc="398E49F4">
      <w:start w:val="1"/>
      <w:numFmt w:val="bullet"/>
      <w:lvlText w:val="•"/>
      <w:lvlJc w:val="left"/>
      <w:pPr>
        <w:ind w:left="8535" w:hanging="360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1F288E3C"/>
    <w:lvl w:ilvl="0" w:tplc="107E3250">
      <w:start w:val="1"/>
      <w:numFmt w:val="bullet"/>
      <w:lvlText w:val="●"/>
      <w:lvlJc w:val="left"/>
      <w:pPr>
        <w:ind w:left="653" w:hanging="360"/>
      </w:pPr>
      <w:rPr>
        <w:rFonts w:ascii="Lucida Sans Unicode" w:cs="Lucida Sans Unicode" w:eastAsia="Lucida Sans Unicode" w:hAnsi="Lucida Sans Unicode" w:hint="default"/>
        <w:b w:val="false"/>
        <w:bCs w:val="false"/>
        <w:i w:val="false"/>
        <w:iCs w:val="false"/>
        <w:spacing w:val="0"/>
        <w:w w:val="75"/>
        <w:sz w:val="24"/>
        <w:szCs w:val="24"/>
        <w:lang w:val="en-US" w:bidi="ar-SA" w:eastAsia="en-US"/>
      </w:rPr>
    </w:lvl>
    <w:lvl w:ilvl="1" w:tplc="945E63B0">
      <w:start w:val="1"/>
      <w:numFmt w:val="bullet"/>
      <w:lvlText w:val="•"/>
      <w:lvlJc w:val="left"/>
      <w:pPr>
        <w:ind w:left="1642" w:hanging="360"/>
      </w:pPr>
      <w:rPr>
        <w:rFonts w:hint="default"/>
        <w:lang w:val="en-US" w:bidi="ar-SA" w:eastAsia="en-US"/>
      </w:rPr>
    </w:lvl>
    <w:lvl w:ilvl="2" w:tplc="B1B4C226">
      <w:start w:val="1"/>
      <w:numFmt w:val="bullet"/>
      <w:lvlText w:val="•"/>
      <w:lvlJc w:val="left"/>
      <w:pPr>
        <w:ind w:left="2624" w:hanging="360"/>
      </w:pPr>
      <w:rPr>
        <w:rFonts w:hint="default"/>
        <w:lang w:val="en-US" w:bidi="ar-SA" w:eastAsia="en-US"/>
      </w:rPr>
    </w:lvl>
    <w:lvl w:ilvl="3" w:tplc="C78A709E">
      <w:start w:val="1"/>
      <w:numFmt w:val="bullet"/>
      <w:lvlText w:val="•"/>
      <w:lvlJc w:val="left"/>
      <w:pPr>
        <w:ind w:left="3607" w:hanging="360"/>
      </w:pPr>
      <w:rPr>
        <w:rFonts w:hint="default"/>
        <w:lang w:val="en-US" w:bidi="ar-SA" w:eastAsia="en-US"/>
      </w:rPr>
    </w:lvl>
    <w:lvl w:ilvl="4" w:tplc="D0668CD0">
      <w:start w:val="1"/>
      <w:numFmt w:val="bullet"/>
      <w:lvlText w:val="•"/>
      <w:lvlJc w:val="left"/>
      <w:pPr>
        <w:ind w:left="4589" w:hanging="360"/>
      </w:pPr>
      <w:rPr>
        <w:rFonts w:hint="default"/>
        <w:lang w:val="en-US" w:bidi="ar-SA" w:eastAsia="en-US"/>
      </w:rPr>
    </w:lvl>
    <w:lvl w:ilvl="5" w:tplc="B2DADD38">
      <w:start w:val="1"/>
      <w:numFmt w:val="bullet"/>
      <w:lvlText w:val="•"/>
      <w:lvlJc w:val="left"/>
      <w:pPr>
        <w:ind w:left="5572" w:hanging="360"/>
      </w:pPr>
      <w:rPr>
        <w:rFonts w:hint="default"/>
        <w:lang w:val="en-US" w:bidi="ar-SA" w:eastAsia="en-US"/>
      </w:rPr>
    </w:lvl>
    <w:lvl w:ilvl="6" w:tplc="53D80BEE">
      <w:start w:val="1"/>
      <w:numFmt w:val="bullet"/>
      <w:lvlText w:val="•"/>
      <w:lvlJc w:val="left"/>
      <w:pPr>
        <w:ind w:left="6554" w:hanging="360"/>
      </w:pPr>
      <w:rPr>
        <w:rFonts w:hint="default"/>
        <w:lang w:val="en-US" w:bidi="ar-SA" w:eastAsia="en-US"/>
      </w:rPr>
    </w:lvl>
    <w:lvl w:ilvl="7" w:tplc="F576352A">
      <w:start w:val="1"/>
      <w:numFmt w:val="bullet"/>
      <w:lvlText w:val="•"/>
      <w:lvlJc w:val="left"/>
      <w:pPr>
        <w:ind w:left="7536" w:hanging="360"/>
      </w:pPr>
      <w:rPr>
        <w:rFonts w:hint="default"/>
        <w:lang w:val="en-US" w:bidi="ar-SA" w:eastAsia="en-US"/>
      </w:rPr>
    </w:lvl>
    <w:lvl w:ilvl="8" w:tplc="0E6A6734">
      <w:start w:val="1"/>
      <w:numFmt w:val="bullet"/>
      <w:lvlText w:val="•"/>
      <w:lvlJc w:val="left"/>
      <w:pPr>
        <w:ind w:left="8519" w:hanging="360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Roboto" w:cs="Roboto" w:eastAsia="Roboto" w:hAnsi="Roboto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sz w:val="24"/>
      <w:szCs w:val="24"/>
    </w:rPr>
  </w:style>
  <w:style w:type="paragraph" w:styleId="style179">
    <w:name w:val="List Paragraph"/>
    <w:basedOn w:val="style0"/>
    <w:next w:val="style179"/>
    <w:qFormat/>
    <w:uiPriority w:val="1"/>
    <w:pPr>
      <w:ind w:left="730" w:right="15" w:hanging="360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8">
    <w:name w:val="Header Char_15238d75-c730-4d23-b8cf-ee2dc2aefa64"/>
    <w:basedOn w:val="style65"/>
    <w:next w:val="style4098"/>
    <w:link w:val="style31"/>
    <w:uiPriority w:val="99"/>
    <w:rPr>
      <w:rFonts w:ascii="Roboto" w:cs="Roboto" w:eastAsia="Roboto" w:hAnsi="Roboto"/>
    </w:rPr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9">
    <w:name w:val="Footer Char_bdd68cc9-0990-4a00-a932-c7d3b214a877"/>
    <w:basedOn w:val="style65"/>
    <w:next w:val="style4099"/>
    <w:link w:val="style32"/>
    <w:uiPriority w:val="99"/>
    <w:rPr>
      <w:rFonts w:ascii="Roboto" w:cs="Roboto" w:eastAsia="Roboto" w:hAnsi="Roboto"/>
    </w:rPr>
  </w:style>
  <w:style w:type="paragraph" w:styleId="style153">
    <w:name w:val="Balloon Text"/>
    <w:basedOn w:val="style0"/>
    <w:next w:val="style153"/>
    <w:link w:val="style4100"/>
    <w:uiPriority w:val="99"/>
    <w:pPr/>
    <w:rPr>
      <w:rFonts w:ascii="Tahoma" w:cs="Tahoma" w:hAnsi="Tahoma"/>
      <w:sz w:val="16"/>
      <w:szCs w:val="16"/>
    </w:rPr>
  </w:style>
  <w:style w:type="character" w:customStyle="1" w:styleId="style4100">
    <w:name w:val="Balloon Text Char"/>
    <w:basedOn w:val="style65"/>
    <w:next w:val="style4100"/>
    <w:link w:val="style153"/>
    <w:uiPriority w:val="99"/>
    <w:rPr>
      <w:rFonts w:ascii="Tahoma" w:cs="Tahoma" w:eastAsia="Roboto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40" Type="http://schemas.openxmlformats.org/officeDocument/2006/relationships/fontTable" Target="fontTable.xml"/><Relationship Id="rId20" Type="http://schemas.openxmlformats.org/officeDocument/2006/relationships/image" Target="media/image19.png"/><Relationship Id="rId42" Type="http://schemas.openxmlformats.org/officeDocument/2006/relationships/theme" Target="theme/theme1.xml"/><Relationship Id="rId41" Type="http://schemas.openxmlformats.org/officeDocument/2006/relationships/settings" Target="settings.xml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4" Type="http://schemas.openxmlformats.org/officeDocument/2006/relationships/image" Target="media/image23.png"/><Relationship Id="rId23" Type="http://schemas.openxmlformats.org/officeDocument/2006/relationships/image" Target="media/image22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26" Type="http://schemas.openxmlformats.org/officeDocument/2006/relationships/image" Target="media/image25.png"/><Relationship Id="rId25" Type="http://schemas.openxmlformats.org/officeDocument/2006/relationships/image" Target="media/image24.png"/><Relationship Id="rId28" Type="http://schemas.openxmlformats.org/officeDocument/2006/relationships/image" Target="media/image27.png"/><Relationship Id="rId27" Type="http://schemas.openxmlformats.org/officeDocument/2006/relationships/image" Target="media/image26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29" Type="http://schemas.openxmlformats.org/officeDocument/2006/relationships/image" Target="media/image28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31" Type="http://schemas.openxmlformats.org/officeDocument/2006/relationships/image" Target="media/image30.png"/><Relationship Id="rId30" Type="http://schemas.openxmlformats.org/officeDocument/2006/relationships/image" Target="media/image29.png"/><Relationship Id="rId11" Type="http://schemas.openxmlformats.org/officeDocument/2006/relationships/image" Target="media/image10.png"/><Relationship Id="rId33" Type="http://schemas.openxmlformats.org/officeDocument/2006/relationships/image" Target="media/image32.png"/><Relationship Id="rId10" Type="http://schemas.openxmlformats.org/officeDocument/2006/relationships/image" Target="media/image9.png"/><Relationship Id="rId32" Type="http://schemas.openxmlformats.org/officeDocument/2006/relationships/image" Target="media/image31.png"/><Relationship Id="rId13" Type="http://schemas.openxmlformats.org/officeDocument/2006/relationships/image" Target="media/image12.png"/><Relationship Id="rId35" Type="http://schemas.openxmlformats.org/officeDocument/2006/relationships/image" Target="media/image34.png"/><Relationship Id="rId12" Type="http://schemas.openxmlformats.org/officeDocument/2006/relationships/image" Target="media/image11.png"/><Relationship Id="rId34" Type="http://schemas.openxmlformats.org/officeDocument/2006/relationships/image" Target="media/image33.png"/><Relationship Id="rId15" Type="http://schemas.openxmlformats.org/officeDocument/2006/relationships/image" Target="media/image14.png"/><Relationship Id="rId37" Type="http://schemas.openxmlformats.org/officeDocument/2006/relationships/image" Target="media/image36.png"/><Relationship Id="rId14" Type="http://schemas.openxmlformats.org/officeDocument/2006/relationships/image" Target="media/image13.png"/><Relationship Id="rId36" Type="http://schemas.openxmlformats.org/officeDocument/2006/relationships/image" Target="media/image35.png"/><Relationship Id="rId17" Type="http://schemas.openxmlformats.org/officeDocument/2006/relationships/image" Target="media/image16.png"/><Relationship Id="rId39" Type="http://schemas.openxmlformats.org/officeDocument/2006/relationships/styles" Target="styles.xml"/><Relationship Id="rId16" Type="http://schemas.openxmlformats.org/officeDocument/2006/relationships/image" Target="media/image15.png"/><Relationship Id="rId38" Type="http://schemas.openxmlformats.org/officeDocument/2006/relationships/footer" Target="footer1.xml"/><Relationship Id="rId19" Type="http://schemas.openxmlformats.org/officeDocument/2006/relationships/image" Target="media/image18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317</Words>
  <Pages>2</Pages>
  <Characters>2172</Characters>
  <Application>WPS Office</Application>
  <DocSecurity>0</DocSecurity>
  <Paragraphs>86</Paragraphs>
  <ScaleCrop>false</ScaleCrop>
  <LinksUpToDate>false</LinksUpToDate>
  <CharactersWithSpaces>2601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2025-07-09T10:09:00Z</dcterms:created>
  <dc:creator>MARATHON3</dc:creator>
  <lastModifiedBy>M-KOPA X2</lastModifiedBy>
  <lastPrinted>2025-07-09T10:09:00Z</lastPrinted>
  <dcterms:modified xsi:type="dcterms:W3CDTF">2026-06-23T14:18:49Z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2025-02-22T00:00:00Z</vt:filetime>
  </property>
  <property fmtid="{D5CDD505-2E9C-101B-9397-08002B2CF9AE}" pid="3" name="Producer">
    <vt:lpwstr>Skia/PDF m75</vt:lpwstr>
  </property>
  <property fmtid="{D5CDD505-2E9C-101B-9397-08002B2CF9AE}" pid="4" name="LastSaved">
    <vt:filetime>2025-02-22T00:00:00Z</vt:filetime>
  </property>
  <property fmtid="{D5CDD505-2E9C-101B-9397-08002B2CF9AE}" pid="5" name="ICV">
    <vt:lpwstr>4b476a75484d42b28481a05f5129d4ab_23</vt:lpwstr>
  </property>
</Properties>
</file>