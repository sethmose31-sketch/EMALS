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DB22861">
      <w:pPr>
        <w:pStyle w:val="style62"/>
        <w:rPr/>
      </w:pPr>
      <w:r>
        <w:rPr>
          <w:lang w:val="en-US"/>
        </w:rPr>
        <w:t xml:space="preserve">          </w:t>
      </w:r>
      <w:r>
        <w:t>Curriculum Vitae</w:t>
      </w:r>
    </w:p>
    <w:p w14:paraId="85D6C1A5">
      <w:pPr>
        <w:pStyle w:val="style1"/>
        <w:rPr/>
      </w:pPr>
      <w:r>
        <w:t>Personal Information</w:t>
      </w:r>
    </w:p>
    <w:p w14:paraId="2A9C42A8">
      <w:pPr>
        <w:pStyle w:val="style0"/>
        <w:rPr/>
      </w:pPr>
      <w:r>
        <w:rPr>
          <w:b/>
        </w:rPr>
        <w:t xml:space="preserve">Full Name: </w:t>
      </w:r>
      <w:r>
        <w:t>Duddley Anunda Nyabuti</w:t>
      </w:r>
    </w:p>
    <w:p w14:paraId="48509EA3">
      <w:pPr>
        <w:pStyle w:val="style0"/>
        <w:rPr/>
      </w:pPr>
      <w:r>
        <w:rPr>
          <w:b/>
        </w:rPr>
        <w:t xml:space="preserve">Date of Birth: </w:t>
      </w:r>
      <w:r>
        <w:t>17th September 2000</w:t>
      </w:r>
    </w:p>
    <w:p w14:paraId="91E4A94B">
      <w:pPr>
        <w:pStyle w:val="style0"/>
        <w:rPr/>
      </w:pPr>
      <w:r>
        <w:rPr>
          <w:b/>
        </w:rPr>
        <w:t xml:space="preserve">Nationality: </w:t>
      </w:r>
      <w:r>
        <w:t>Kenyan</w:t>
      </w:r>
    </w:p>
    <w:p w14:paraId="5485FDE9">
      <w:pPr>
        <w:pStyle w:val="style0"/>
        <w:rPr/>
      </w:pPr>
      <w:r>
        <w:rPr>
          <w:b/>
        </w:rPr>
        <w:t xml:space="preserve">Phone: </w:t>
      </w:r>
      <w:r>
        <w:t>0701477713</w:t>
      </w:r>
    </w:p>
    <w:p w14:paraId="BB343671">
      <w:pPr>
        <w:pStyle w:val="style0"/>
        <w:rPr/>
      </w:pPr>
      <w:r>
        <w:rPr>
          <w:b/>
        </w:rPr>
        <w:t xml:space="preserve">Email: </w:t>
      </w:r>
      <w:r>
        <w:t>duddleynyabuti8@gmail.com</w:t>
      </w:r>
    </w:p>
    <w:p w14:paraId="7C23B5BA">
      <w:pPr>
        <w:pStyle w:val="style0"/>
        <w:rPr/>
      </w:pPr>
    </w:p>
    <w:p w14:paraId="61FAAFD0">
      <w:pPr>
        <w:pStyle w:val="style1"/>
        <w:rPr/>
      </w:pPr>
      <w:r>
        <w:t>Career Objective</w:t>
      </w:r>
    </w:p>
    <w:p w14:paraId="8DFEAE9B">
      <w:pPr>
        <w:pStyle w:val="style0"/>
        <w:rPr/>
      </w:pPr>
      <w:r>
        <w:t xml:space="preserve">A motivated and detail-oriented Diploma Graduate in Medical Engineering with practical experience in maintenance, calibration, and installation of medical equipment. Currently building expertise through internship at Nyamira County Referral Hospital. </w:t>
      </w:r>
      <w:r>
        <w:rPr>
          <w:lang w:val="en-US"/>
        </w:rPr>
        <w:t>To obtain a position as a Medical Engineer where I can apply my skills in a hospital facility to contribute and ensure reliable health care service delivery, safety compliance and technical support to enhance patient care.</w:t>
      </w:r>
    </w:p>
    <w:p w14:paraId="D989A916">
      <w:pPr>
        <w:pStyle w:val="style1"/>
        <w:rPr/>
      </w:pPr>
      <w:r>
        <w:t>Education</w:t>
      </w:r>
    </w:p>
    <w:p w14:paraId="96F1F573">
      <w:pPr>
        <w:pStyle w:val="style48"/>
        <w:rPr/>
      </w:pPr>
      <w:r>
        <w:t>Kisiwa Technical Training Institute</w:t>
      </w:r>
    </w:p>
    <w:p w14:paraId="9623444C">
      <w:pPr>
        <w:pStyle w:val="style0"/>
        <w:ind w:left="720"/>
        <w:rPr/>
      </w:pPr>
      <w:r>
        <w:t>Diploma in Medical Engineering</w:t>
      </w:r>
    </w:p>
    <w:p w14:paraId="A77F612B">
      <w:pPr>
        <w:pStyle w:val="style0"/>
        <w:ind w:left="720"/>
        <w:rPr/>
      </w:pPr>
      <w:r>
        <w:rPr>
          <w:lang w:val="en-US"/>
        </w:rPr>
        <w:t>2021--</w:t>
      </w:r>
      <w:r>
        <w:t xml:space="preserve"> 2024</w:t>
      </w:r>
    </w:p>
    <w:p w14:paraId="1D7C43BA">
      <w:pPr>
        <w:pStyle w:val="style48"/>
        <w:rPr/>
      </w:pPr>
      <w:r>
        <w:t>Mwongori High School</w:t>
      </w:r>
    </w:p>
    <w:p w14:paraId="3E5FAADA">
      <w:pPr>
        <w:pStyle w:val="style0"/>
        <w:ind w:left="720"/>
        <w:rPr/>
      </w:pPr>
      <w:r>
        <w:t>Kenya Certificate of Secondary Education (KCSE)</w:t>
      </w:r>
    </w:p>
    <w:p w14:paraId="9DD7137F">
      <w:pPr>
        <w:pStyle w:val="style0"/>
        <w:ind w:left="720"/>
        <w:rPr/>
      </w:pPr>
      <w:r>
        <w:t>2017 – 2020</w:t>
      </w:r>
    </w:p>
    <w:p w14:paraId="1C7BF93B">
      <w:pPr>
        <w:pStyle w:val="style48"/>
        <w:rPr/>
      </w:pPr>
      <w:r>
        <w:t>St. Mary’s Primary School</w:t>
      </w:r>
    </w:p>
    <w:p w14:paraId="6FA64CCB">
      <w:pPr>
        <w:pStyle w:val="style0"/>
        <w:ind w:left="720"/>
        <w:rPr/>
      </w:pPr>
      <w:r>
        <w:t>Kenya Certificate of Primary Education (KCPE)</w:t>
      </w:r>
    </w:p>
    <w:p w14:paraId="E12B8DAA">
      <w:pPr>
        <w:pStyle w:val="style0"/>
        <w:ind w:left="720"/>
        <w:rPr/>
      </w:pPr>
      <w:r>
        <w:t>2007 – 2016</w:t>
      </w:r>
    </w:p>
    <w:p w14:paraId="7CB050B8">
      <w:pPr>
        <w:pStyle w:val="style1"/>
        <w:rPr/>
      </w:pPr>
      <w:r>
        <w:t>Professional Experience</w:t>
      </w:r>
    </w:p>
    <w:p w14:paraId="6E010F63">
      <w:pPr>
        <w:pStyle w:val="style48"/>
        <w:rPr/>
      </w:pPr>
      <w:r>
        <w:rPr>
          <w:rStyle w:val="style4099"/>
        </w:rPr>
        <w:t xml:space="preserve">Intern – Nyamira County Referral Hospital </w:t>
      </w:r>
      <w:r>
        <w:t>(</w:t>
      </w:r>
      <w:r>
        <w:rPr>
          <w:lang w:val="en-US"/>
        </w:rPr>
        <w:t>November 2024</w:t>
      </w:r>
      <w:r>
        <w:t xml:space="preserve"> – Present)</w:t>
      </w:r>
    </w:p>
    <w:p w14:paraId="3F74B625">
      <w:pPr>
        <w:pStyle w:val="style2"/>
        <w:rPr/>
      </w:pPr>
      <w:r>
        <w:t xml:space="preserve">        </w:t>
      </w:r>
      <w:r>
        <w:rPr>
          <w:lang w:val="en-US"/>
        </w:rPr>
        <w:t>Roles:</w:t>
      </w:r>
    </w:p>
    <w:p w14:paraId="FC3FFEA6">
      <w:pPr>
        <w:pStyle w:val="style179"/>
        <w:numPr>
          <w:ilvl w:val="0"/>
          <w:numId w:val="12"/>
        </w:numPr>
        <w:rPr/>
      </w:pPr>
      <w:r>
        <w:t>Assisting in installation, testing, and maintenance of medical equipment.</w:t>
      </w:r>
    </w:p>
    <w:p w14:paraId="6929F827">
      <w:pPr>
        <w:pStyle w:val="style179"/>
        <w:numPr>
          <w:ilvl w:val="0"/>
          <w:numId w:val="12"/>
        </w:numPr>
        <w:rPr/>
      </w:pPr>
      <w:r>
        <w:rPr>
          <w:lang w:val="en-US"/>
        </w:rPr>
        <w:t>Coordinating with supplies and internal terms to ensure timely product delivery and installation.</w:t>
      </w:r>
    </w:p>
    <w:p w14:paraId="77A75165">
      <w:pPr>
        <w:pStyle w:val="style179"/>
        <w:numPr>
          <w:ilvl w:val="0"/>
          <w:numId w:val="12"/>
        </w:numPr>
        <w:rPr/>
      </w:pPr>
      <w:r>
        <w:rPr>
          <w:lang w:val="en-US"/>
        </w:rPr>
        <w:t>Preparing quotations, proposals and tender documents.</w:t>
      </w:r>
    </w:p>
    <w:p w14:paraId="0FE99FAF">
      <w:pPr>
        <w:pStyle w:val="style179"/>
        <w:numPr>
          <w:ilvl w:val="0"/>
          <w:numId w:val="12"/>
        </w:numPr>
        <w:rPr/>
      </w:pPr>
      <w:r>
        <w:rPr>
          <w:lang w:val="en-US"/>
        </w:rPr>
        <w:t>Training health care prefesson the proper use of and maintenance of medical equipments.</w:t>
      </w:r>
    </w:p>
    <w:p w14:paraId="52639C9A">
      <w:pPr>
        <w:pStyle w:val="style179"/>
        <w:numPr>
          <w:ilvl w:val="0"/>
          <w:numId w:val="12"/>
        </w:numPr>
        <w:rPr/>
      </w:pPr>
      <w:r>
        <w:rPr>
          <w:lang w:val="en-US"/>
        </w:rPr>
        <w:t>Prepare purchase reports and maintain accurate supplier reports.</w:t>
      </w:r>
    </w:p>
    <w:p w14:paraId="473E1BAF">
      <w:pPr>
        <w:pStyle w:val="style179"/>
        <w:numPr>
          <w:ilvl w:val="0"/>
          <w:numId w:val="12"/>
        </w:numPr>
        <w:rPr/>
      </w:pPr>
      <w:r>
        <w:t>Supporting biomedical team in preventive and corrective maintenance tasks.</w:t>
      </w:r>
    </w:p>
    <w:p w14:paraId="96E3AEAF">
      <w:pPr>
        <w:pStyle w:val="style179"/>
        <w:numPr>
          <w:ilvl w:val="0"/>
          <w:numId w:val="12"/>
        </w:numPr>
        <w:rPr/>
      </w:pPr>
      <w:r>
        <w:rPr>
          <w:lang w:val="en-US"/>
        </w:rPr>
        <w:t>Assisting in preventive maintenance (PM) of medical equipment to ensure optimal performance and patient safety.</w:t>
      </w:r>
    </w:p>
    <w:p w14:paraId="F521B5DE">
      <w:pPr>
        <w:pStyle w:val="style179"/>
        <w:numPr>
          <w:ilvl w:val="0"/>
          <w:numId w:val="12"/>
        </w:numPr>
        <w:rPr/>
      </w:pPr>
      <w:r>
        <w:rPr>
          <w:lang w:val="en-US"/>
        </w:rPr>
        <w:t>Performing troubleshooting and fault diagnosis of biomedical devices to minimize downtime.</w:t>
      </w:r>
    </w:p>
    <w:p w14:paraId="D5A52E2F">
      <w:pPr>
        <w:pStyle w:val="style179"/>
        <w:numPr>
          <w:ilvl w:val="0"/>
          <w:numId w:val="12"/>
        </w:numPr>
        <w:rPr/>
      </w:pPr>
      <w:r>
        <w:rPr>
          <w:lang w:val="en-US"/>
        </w:rPr>
        <w:t>Participating in installation, calibration and commissioning of new medical equipment.</w:t>
      </w:r>
    </w:p>
    <w:p w14:paraId="2173015A">
      <w:pPr>
        <w:pStyle w:val="style179"/>
        <w:numPr>
          <w:ilvl w:val="0"/>
          <w:numId w:val="12"/>
        </w:numPr>
        <w:rPr/>
      </w:pPr>
      <w:r>
        <w:rPr>
          <w:lang w:val="en-US"/>
        </w:rPr>
        <w:t>Conducting  routine inspections and performance testing of hospital equipment.</w:t>
      </w:r>
    </w:p>
    <w:p w14:paraId="63205EE4">
      <w:pPr>
        <w:pStyle w:val="style179"/>
        <w:numPr>
          <w:ilvl w:val="0"/>
          <w:numId w:val="12"/>
        </w:numPr>
        <w:rPr/>
      </w:pPr>
      <w:r>
        <w:rPr>
          <w:lang w:val="en-US"/>
        </w:rPr>
        <w:t>Documenting maintenance activities, service reports and equipment history records.</w:t>
      </w:r>
    </w:p>
    <w:p w14:paraId="078A6A06">
      <w:pPr>
        <w:pStyle w:val="style179"/>
        <w:numPr>
          <w:ilvl w:val="0"/>
          <w:numId w:val="12"/>
        </w:numPr>
        <w:rPr/>
      </w:pPr>
      <w:r>
        <w:rPr>
          <w:lang w:val="en-US"/>
        </w:rPr>
        <w:t>Assisting in responding to equipment breakdown calls from various hospital departments.</w:t>
      </w:r>
    </w:p>
    <w:p w14:paraId="D0C8BD85">
      <w:pPr>
        <w:pStyle w:val="style179"/>
        <w:numPr>
          <w:ilvl w:val="0"/>
          <w:numId w:val="12"/>
        </w:numPr>
        <w:rPr/>
      </w:pPr>
      <w:r>
        <w:rPr>
          <w:lang w:val="en-US"/>
        </w:rPr>
        <w:t>Ensuring compliance with safety standards and hospital biomedical policies.</w:t>
      </w:r>
    </w:p>
    <w:p w14:paraId="5697E10F">
      <w:pPr>
        <w:pStyle w:val="style179"/>
        <w:numPr>
          <w:ilvl w:val="0"/>
          <w:numId w:val="12"/>
        </w:numPr>
        <w:rPr/>
      </w:pPr>
      <w:r>
        <w:rPr>
          <w:lang w:val="en-US"/>
        </w:rPr>
        <w:t>Working closely with senior medical engineers and clinical staff to resolve technical issues.</w:t>
      </w:r>
    </w:p>
    <w:p w14:paraId="9DA89049">
      <w:pPr>
        <w:pStyle w:val="style179"/>
        <w:numPr>
          <w:ilvl w:val="0"/>
          <w:numId w:val="12"/>
        </w:numPr>
        <w:rPr/>
      </w:pPr>
      <w:r>
        <w:rPr>
          <w:lang w:val="en-US"/>
        </w:rPr>
        <w:t>Helping in inventory management and tracking of biomedical assets.</w:t>
      </w:r>
    </w:p>
    <w:p w14:paraId="4DBB05C3">
      <w:pPr>
        <w:pStyle w:val="style48"/>
        <w:rPr/>
      </w:pPr>
      <w:r>
        <w:rPr>
          <w:rStyle w:val="style4099"/>
        </w:rPr>
        <w:t xml:space="preserve">Industrial Attachment – Nakuru level 6 hospital  </w:t>
      </w:r>
      <w:r>
        <w:t>(</w:t>
      </w:r>
      <w:r>
        <w:rPr>
          <w:lang w:val="en-US"/>
        </w:rPr>
        <w:t>September -November 2023)</w:t>
      </w:r>
    </w:p>
    <w:p w14:paraId="DEFFD309">
      <w:pPr>
        <w:pStyle w:val="style2"/>
        <w:rPr/>
      </w:pPr>
      <w:r>
        <w:t xml:space="preserve">           </w:t>
      </w:r>
      <w:r>
        <w:rPr>
          <w:lang w:val="en-US"/>
        </w:rPr>
        <w:t>Roles:</w:t>
      </w:r>
    </w:p>
    <w:p w14:paraId="B760F18D">
      <w:pPr>
        <w:pStyle w:val="style179"/>
        <w:numPr>
          <w:ilvl w:val="0"/>
          <w:numId w:val="10"/>
        </w:numPr>
        <w:rPr/>
      </w:pPr>
      <w:r>
        <w:rPr>
          <w:lang w:val="en-US"/>
        </w:rPr>
        <w:t>Assisted in the maintenance, calibration, and repair of biomedical and diagnostic medical equipment.</w:t>
      </w:r>
    </w:p>
    <w:p w14:paraId="D8AA8869">
      <w:pPr>
        <w:pStyle w:val="style179"/>
        <w:numPr>
          <w:ilvl w:val="0"/>
          <w:numId w:val="10"/>
        </w:numPr>
        <w:rPr/>
      </w:pPr>
      <w:r>
        <w:rPr>
          <w:lang w:val="en-US"/>
        </w:rPr>
        <w:t>Ensured compliance with medical device regulations safety standards and company policies.</w:t>
      </w:r>
    </w:p>
    <w:p w14:paraId="73B74B7D">
      <w:pPr>
        <w:pStyle w:val="style179"/>
        <w:numPr>
          <w:ilvl w:val="0"/>
          <w:numId w:val="10"/>
        </w:numPr>
        <w:rPr/>
      </w:pPr>
    </w:p>
    <w:p w14:paraId="63F8D4B7">
      <w:pPr>
        <w:pStyle w:val="style179"/>
        <w:numPr>
          <w:ilvl w:val="0"/>
          <w:numId w:val="10"/>
        </w:numPr>
        <w:rPr/>
      </w:pPr>
      <w:r>
        <w:rPr>
          <w:lang w:val="en-US"/>
        </w:rPr>
        <w:t>Participated in the installation and testing of new medical devices to ensure compliance with hospital standards.</w:t>
      </w:r>
    </w:p>
    <w:p w14:paraId="547109DF">
      <w:pPr>
        <w:pStyle w:val="style179"/>
        <w:numPr>
          <w:ilvl w:val="0"/>
          <w:numId w:val="10"/>
        </w:numPr>
        <w:rPr/>
      </w:pPr>
      <w:r>
        <w:rPr>
          <w:lang w:val="en-US"/>
        </w:rPr>
        <w:t>Conducted preventive maintenance on medical equipment under supervision.</w:t>
      </w:r>
    </w:p>
    <w:p w14:paraId="135FD640">
      <w:pPr>
        <w:pStyle w:val="style179"/>
        <w:numPr>
          <w:ilvl w:val="0"/>
          <w:numId w:val="10"/>
        </w:numPr>
        <w:rPr/>
      </w:pPr>
      <w:r>
        <w:rPr>
          <w:lang w:val="en-US"/>
        </w:rPr>
        <w:t>Helped in troubleshooting and fault diagnosis of malfunctioning hospital equipment.</w:t>
      </w:r>
    </w:p>
    <w:p w14:paraId="969F0FF6">
      <w:pPr>
        <w:pStyle w:val="style179"/>
        <w:numPr>
          <w:ilvl w:val="0"/>
          <w:numId w:val="10"/>
        </w:numPr>
        <w:rPr/>
      </w:pPr>
      <w:r>
        <w:rPr>
          <w:lang w:val="en-US"/>
        </w:rPr>
        <w:t>Prepared and updated equipment maintenance logs and reports for departmental records.</w:t>
      </w:r>
    </w:p>
    <w:p w14:paraId="A17B4A14">
      <w:pPr>
        <w:pStyle w:val="style179"/>
        <w:numPr>
          <w:ilvl w:val="0"/>
          <w:numId w:val="10"/>
        </w:numPr>
        <w:rPr/>
      </w:pPr>
      <w:r>
        <w:rPr>
          <w:lang w:val="en-US"/>
        </w:rPr>
        <w:t>Observed and learned safety protocols in handling, servicing, and disposing of medical devices.</w:t>
      </w:r>
    </w:p>
    <w:p w14:paraId="F58B2DE2">
      <w:pPr>
        <w:pStyle w:val="style179"/>
        <w:numPr>
          <w:ilvl w:val="0"/>
          <w:numId w:val="10"/>
        </w:numPr>
        <w:rPr/>
      </w:pPr>
      <w:r>
        <w:rPr>
          <w:lang w:val="en-US"/>
        </w:rPr>
        <w:t>Collaborated with senior biomedical engineers and technicians in day-to-day operations.</w:t>
      </w:r>
    </w:p>
    <w:p w14:paraId="F8BD172E">
      <w:pPr>
        <w:pStyle w:val="style179"/>
        <w:numPr>
          <w:ilvl w:val="0"/>
          <w:numId w:val="10"/>
        </w:numPr>
        <w:rPr/>
      </w:pPr>
      <w:r>
        <w:rPr>
          <w:lang w:val="en-US"/>
        </w:rPr>
        <w:t>Supported hospital staff by providing technical assistance during the use of medical equipment.</w:t>
      </w:r>
    </w:p>
    <w:p w14:paraId="BE9A967F">
      <w:pPr>
        <w:pStyle w:val="style2"/>
        <w:rPr/>
      </w:pPr>
    </w:p>
    <w:p w14:paraId="0BF2210F">
      <w:pPr>
        <w:pStyle w:val="style0"/>
        <w:rPr/>
      </w:pPr>
      <w:r>
        <w:rPr>
          <w:rStyle w:val="style4100"/>
        </w:rPr>
        <w:t>Industrial Attachment -Fremo Solar Solutions and Electricals</w:t>
      </w:r>
      <w:r>
        <w:rPr>
          <w:lang w:val="en-US"/>
        </w:rPr>
        <w:t>(November 2022-December 2022)</w:t>
      </w:r>
    </w:p>
    <w:p w14:paraId="94E3ED73">
      <w:pPr>
        <w:pStyle w:val="style2"/>
        <w:rPr/>
      </w:pPr>
      <w:r>
        <w:t xml:space="preserve">      </w:t>
      </w:r>
      <w:r>
        <w:rPr>
          <w:lang w:val="en-US"/>
        </w:rPr>
        <w:t>Roles:</w:t>
      </w:r>
    </w:p>
    <w:p w14:paraId="A77AC10E">
      <w:pPr>
        <w:pStyle w:val="style0"/>
        <w:rPr/>
      </w:pPr>
    </w:p>
    <w:p w14:paraId="0F5BE951">
      <w:pPr>
        <w:pStyle w:val="style179"/>
        <w:numPr>
          <w:ilvl w:val="0"/>
          <w:numId w:val="11"/>
        </w:numPr>
        <w:rPr/>
      </w:pPr>
      <w:r>
        <w:rPr>
          <w:lang w:val="en-US"/>
        </w:rPr>
        <w:t>Assisted in installation, wiring, and commissioning of solar PV systems, including both off-grid and grid-tied systems.</w:t>
      </w:r>
    </w:p>
    <w:p w14:paraId="346D9837">
      <w:pPr>
        <w:pStyle w:val="style179"/>
        <w:numPr>
          <w:ilvl w:val="0"/>
          <w:numId w:val="11"/>
        </w:numPr>
        <w:rPr/>
      </w:pPr>
      <w:r>
        <w:rPr>
          <w:lang w:val="en-US"/>
        </w:rPr>
        <w:t>Gained hands-on experience in sizing solar systems by calculating load requirements, battery capacity, and inverter ratings.</w:t>
      </w:r>
    </w:p>
    <w:p w14:paraId="5D976EAF">
      <w:pPr>
        <w:pStyle w:val="style179"/>
        <w:numPr>
          <w:ilvl w:val="0"/>
          <w:numId w:val="11"/>
        </w:numPr>
        <w:rPr/>
      </w:pPr>
      <w:r>
        <w:rPr>
          <w:lang w:val="en-US"/>
        </w:rPr>
        <w:t>Conducted preventive and corrective maintenance on solar power systems, inverters, charge controllers, and batteries.</w:t>
      </w:r>
    </w:p>
    <w:p w14:paraId="DD90DAE3">
      <w:pPr>
        <w:pStyle w:val="style179"/>
        <w:numPr>
          <w:ilvl w:val="0"/>
          <w:numId w:val="11"/>
        </w:numPr>
        <w:rPr/>
      </w:pPr>
      <w:r>
        <w:rPr>
          <w:lang w:val="en-US"/>
        </w:rPr>
        <w:t>Supported in troubleshooting and fault diagnosis of solar equipment (e.g., solar panels, inverters, and control units).</w:t>
      </w:r>
    </w:p>
    <w:p w14:paraId="72F8EB25">
      <w:pPr>
        <w:pStyle w:val="style179"/>
        <w:numPr>
          <w:ilvl w:val="0"/>
          <w:numId w:val="11"/>
        </w:numPr>
        <w:rPr/>
      </w:pPr>
      <w:r>
        <w:rPr>
          <w:lang w:val="en-US"/>
        </w:rPr>
        <w:t>Learned safety procedures in handling electrical and renewable energy systems.</w:t>
      </w:r>
    </w:p>
    <w:p w14:paraId="2EB3F630">
      <w:pPr>
        <w:pStyle w:val="style179"/>
        <w:numPr>
          <w:ilvl w:val="0"/>
          <w:numId w:val="11"/>
        </w:numPr>
        <w:rPr/>
      </w:pPr>
      <w:r>
        <w:rPr>
          <w:lang w:val="en-US"/>
        </w:rPr>
        <w:t>Participated in customer support services, including explaining system operations and basic maintenance to clients.</w:t>
      </w:r>
    </w:p>
    <w:p w14:paraId="292C3646">
      <w:pPr>
        <w:pStyle w:val="style179"/>
        <w:numPr>
          <w:ilvl w:val="0"/>
          <w:numId w:val="11"/>
        </w:numPr>
        <w:rPr/>
      </w:pPr>
      <w:r>
        <w:rPr>
          <w:lang w:val="en-US"/>
        </w:rPr>
        <w:t>Prepared and updated technical service reports for installed systems.</w:t>
      </w:r>
    </w:p>
    <w:p w14:paraId="5F51BC8B">
      <w:pPr>
        <w:pStyle w:val="style179"/>
        <w:numPr>
          <w:ilvl w:val="0"/>
          <w:numId w:val="11"/>
        </w:numPr>
        <w:rPr/>
      </w:pPr>
      <w:r>
        <w:rPr>
          <w:lang w:val="en-US"/>
        </w:rPr>
        <w:t>Worked with senior technicians to integrate solar systems with water pumps, lighting, and backup systems.</w:t>
      </w:r>
    </w:p>
    <w:p w14:paraId="24CFE672">
      <w:pPr>
        <w:pStyle w:val="style1"/>
        <w:rPr/>
      </w:pPr>
      <w:r>
        <w:t>Skills</w:t>
      </w:r>
    </w:p>
    <w:p w14:paraId="45A0E5AE">
      <w:pPr>
        <w:pStyle w:val="style48"/>
        <w:rPr/>
      </w:pPr>
      <w:r>
        <w:t>Maintenance and servicing of medical equipment</w:t>
      </w:r>
    </w:p>
    <w:p w14:paraId="86CC63E3">
      <w:pPr>
        <w:pStyle w:val="style48"/>
        <w:rPr/>
      </w:pPr>
      <w:r>
        <w:t>Calibration and troubleshooting of diagnostic machines</w:t>
      </w:r>
    </w:p>
    <w:p w14:paraId="8D990E9E">
      <w:pPr>
        <w:pStyle w:val="style48"/>
        <w:rPr/>
      </w:pPr>
      <w:r>
        <w:t>Installation and testing of hospital equipment</w:t>
      </w:r>
    </w:p>
    <w:p w14:paraId="CA9685AB">
      <w:pPr>
        <w:pStyle w:val="style48"/>
        <w:rPr/>
      </w:pPr>
      <w:r>
        <w:t>Knowledge of electrical and electronic systems</w:t>
      </w:r>
    </w:p>
    <w:p w14:paraId="53DC6B78">
      <w:pPr>
        <w:pStyle w:val="style48"/>
        <w:rPr/>
      </w:pPr>
      <w:r>
        <w:t>Technical reporting and documentation</w:t>
      </w:r>
    </w:p>
    <w:p w14:paraId="5D6A38AD">
      <w:pPr>
        <w:pStyle w:val="style48"/>
        <w:rPr/>
      </w:pPr>
      <w:r>
        <w:t>Problem-solving and teamwork</w:t>
      </w:r>
    </w:p>
    <w:p w14:paraId="AF5205EE">
      <w:pPr>
        <w:pStyle w:val="style1"/>
        <w:rPr/>
      </w:pPr>
      <w:r>
        <w:t>Personal Attributes</w:t>
      </w:r>
    </w:p>
    <w:p w14:paraId="F0FD8F9C">
      <w:pPr>
        <w:pStyle w:val="style48"/>
        <w:rPr/>
      </w:pPr>
      <w:r>
        <w:t>Strong communication and interpersonal skills</w:t>
      </w:r>
    </w:p>
    <w:p w14:paraId="100C28AD">
      <w:pPr>
        <w:pStyle w:val="style48"/>
        <w:rPr/>
      </w:pPr>
      <w:r>
        <w:t>Quick learner and adaptable</w:t>
      </w:r>
    </w:p>
    <w:p w14:paraId="1598E402">
      <w:pPr>
        <w:pStyle w:val="style48"/>
        <w:rPr/>
      </w:pPr>
      <w:r>
        <w:t>Passionate about healthcare technology</w:t>
      </w:r>
    </w:p>
    <w:p w14:paraId="3F4888B0">
      <w:pPr>
        <w:pStyle w:val="style48"/>
        <w:rPr/>
      </w:pPr>
      <w:r>
        <w:t>Professional, responsible, and reliable</w:t>
      </w:r>
    </w:p>
    <w:p w14:paraId="D93587B2">
      <w:pPr>
        <w:pStyle w:val="style1"/>
        <w:rPr/>
      </w:pPr>
      <w:r>
        <w:t>Referees</w:t>
      </w:r>
    </w:p>
    <w:p w14:paraId="817666A6">
      <w:pPr>
        <w:pStyle w:val="style0"/>
        <w:rPr/>
      </w:pPr>
      <w:r>
        <w:rPr>
          <w:lang w:val="en-US"/>
        </w:rPr>
        <w:t>1.Dicoster Nyabuto</w:t>
      </w:r>
    </w:p>
    <w:p w14:paraId="76B14230">
      <w:pPr>
        <w:pStyle w:val="style0"/>
        <w:rPr/>
      </w:pPr>
      <w:r>
        <w:rPr>
          <w:lang w:val="en-US"/>
        </w:rPr>
        <w:t xml:space="preserve">    Tutor Kisiwa Technical Training Institute </w:t>
      </w:r>
    </w:p>
    <w:p w14:paraId="6AB3099F">
      <w:pPr>
        <w:pStyle w:val="style0"/>
        <w:rPr/>
      </w:pPr>
      <w:r>
        <w:rPr>
          <w:lang w:val="en-US"/>
        </w:rPr>
        <w:t xml:space="preserve">     0715004522</w:t>
      </w:r>
    </w:p>
    <w:p w14:paraId="70619F12">
      <w:pPr>
        <w:pStyle w:val="style0"/>
        <w:rPr/>
      </w:pPr>
      <w:r>
        <w:rPr>
          <w:lang w:val="en-US"/>
        </w:rPr>
        <w:t xml:space="preserve">   nyabutodicoster@gmail.com </w:t>
      </w:r>
    </w:p>
    <w:p w14:paraId="201ADE88">
      <w:pPr>
        <w:pStyle w:val="style0"/>
        <w:rPr/>
      </w:pPr>
    </w:p>
    <w:p w14:paraId="692F22FB">
      <w:pPr>
        <w:pStyle w:val="style0"/>
        <w:rPr/>
      </w:pPr>
      <w:r>
        <w:rPr>
          <w:lang w:val="en-US"/>
        </w:rPr>
        <w:t>2.Kevin Manoti</w:t>
      </w:r>
    </w:p>
    <w:p w14:paraId="32E2D788">
      <w:pPr>
        <w:pStyle w:val="style0"/>
        <w:rPr/>
      </w:pPr>
      <w:r>
        <w:rPr>
          <w:lang w:val="en-US"/>
        </w:rPr>
        <w:t xml:space="preserve">   engineermanoti@gmail.com</w:t>
      </w:r>
    </w:p>
    <w:p w14:paraId="3DE2312A">
      <w:pPr>
        <w:pStyle w:val="style0"/>
        <w:rPr/>
      </w:pPr>
      <w:r>
        <w:rPr>
          <w:lang w:val="en-US"/>
        </w:rPr>
        <w:t xml:space="preserve">   0719407095</w:t>
      </w:r>
    </w:p>
    <w:p w14:paraId="FC2AAF21">
      <w:pPr>
        <w:pStyle w:val="style0"/>
        <w:rPr/>
      </w:pPr>
    </w:p>
    <w:p w14:paraId="4221F23C">
      <w:pPr>
        <w:pStyle w:val="style0"/>
        <w:rPr/>
      </w:pPr>
      <w:r>
        <w:rPr>
          <w:lang w:val="en-US"/>
        </w:rPr>
        <w:t>3.Bonface Odembo</w:t>
      </w:r>
    </w:p>
    <w:p w14:paraId="6EC9477D">
      <w:pPr>
        <w:pStyle w:val="style0"/>
        <w:rPr/>
      </w:pPr>
      <w:r>
        <w:rPr>
          <w:lang w:val="en-US"/>
        </w:rPr>
        <w:t xml:space="preserve">   Tutor Kisiwa Technical Training Institute </w:t>
      </w:r>
    </w:p>
    <w:p w14:paraId="ABD7C91C">
      <w:pPr>
        <w:pStyle w:val="style0"/>
        <w:rPr/>
      </w:pPr>
      <w:r>
        <w:rPr>
          <w:lang w:val="en-US"/>
        </w:rPr>
        <w:t xml:space="preserve">   0719410580</w:t>
      </w:r>
    </w:p>
    <w:p w14:paraId="67E8C4B1">
      <w:pPr>
        <w:pStyle w:val="style0"/>
        <w:rPr/>
      </w:pPr>
      <w:r>
        <w:rPr>
          <w:lang w:val="en-US"/>
        </w:rPr>
        <w:t xml:space="preserve">   lurongobonface@gmail.com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093f39eb-a068-48b6-9642-245c03a232f3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a93cf9c-5737-4cfc-bcab-e14ed81e667a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143c3765-102a-4fc0-860f-f456a22c1bed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8875176c-9986-45ae-abf7-59c1dca75a0c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42166144-ca7b-4b55-91b1-45b16bd40c9b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f1554476-e99b-40ae-b391-6fe4b4ff7e29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096d8b34-2865-4c6f-a00f-8a65429c4786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2d7d802b-c7a3-4b9a-a867-867f6bbc958f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cb7e99e-b33a-4588-8e45-713f125a9ddb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e8004610-35bf-46fd-8cf5-9122ddac71f5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e75a4ff-7560-4387-b8a8-dd4ca5ecd8f7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2aaaed5-0b2f-4ff8-94b2-b811a1c70da8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c92bbe55-58d1-4d51-8b4b-a67a74c34bfa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4737dc65-561a-451e-8ce7-12fe47842fb6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Words>602</Words>
  <Pages>1</Pages>
  <Characters>4207</Characters>
  <Application>WPS Office</Application>
  <DocSecurity>0</DocSecurity>
  <Paragraphs>88</Paragraphs>
  <ScaleCrop>false</ScaleCrop>
  <LinksUpToDate>false</LinksUpToDate>
  <CharactersWithSpaces>4794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TECNO KM5</lastModifiedBy>
  <dcterms:modified xsi:type="dcterms:W3CDTF">2026-06-26T18:41:55Z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ef3904c55d764ce2b58c6c862a2e0e77_23</vt:lpwstr>
  </property>
</Properties>
</file>